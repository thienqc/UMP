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C2B18" w14:textId="1B4C8388" w:rsidR="009C7F97" w:rsidRPr="006B7A5E" w:rsidRDefault="004F37FF" w:rsidP="00847936">
      <w:pPr>
        <w:spacing w:before="80"/>
        <w:ind w:left="2707"/>
        <w:rPr>
          <w:sz w:val="24"/>
          <w:szCs w:val="24"/>
        </w:rPr>
      </w:pPr>
      <w:r w:rsidRPr="006B7A5E">
        <w:rPr>
          <w:b/>
          <w:sz w:val="24"/>
          <w:szCs w:val="24"/>
        </w:rPr>
        <w:t>TỔNG PHÂN TÍCH NƯỚC TIỂU</w:t>
      </w:r>
    </w:p>
    <w:p w14:paraId="078C2B26" w14:textId="77777777" w:rsidR="009C7F97" w:rsidRPr="006B7A5E" w:rsidRDefault="009C7F97">
      <w:pPr>
        <w:spacing w:before="19" w:line="240" w:lineRule="exact"/>
        <w:rPr>
          <w:sz w:val="24"/>
          <w:szCs w:val="24"/>
        </w:rPr>
      </w:pPr>
    </w:p>
    <w:p w14:paraId="078C2B27" w14:textId="77777777" w:rsidR="009C7F97" w:rsidRPr="006B7A5E" w:rsidRDefault="004F37FF">
      <w:pPr>
        <w:ind w:left="100"/>
        <w:rPr>
          <w:sz w:val="24"/>
          <w:szCs w:val="24"/>
        </w:rPr>
      </w:pPr>
      <w:r w:rsidRPr="006B7A5E">
        <w:rPr>
          <w:b/>
          <w:sz w:val="24"/>
          <w:szCs w:val="24"/>
        </w:rPr>
        <w:t>I.   Thời điểm và phương pháp lấy mẫu nước tiểu</w:t>
      </w:r>
    </w:p>
    <w:p w14:paraId="078C2B28" w14:textId="77777777" w:rsidR="009C7F97" w:rsidRPr="006B7A5E" w:rsidRDefault="009C7F97">
      <w:pPr>
        <w:spacing w:before="7" w:line="120" w:lineRule="exact"/>
        <w:rPr>
          <w:sz w:val="24"/>
          <w:szCs w:val="24"/>
        </w:rPr>
      </w:pPr>
    </w:p>
    <w:p w14:paraId="078C2B29" w14:textId="77777777" w:rsidR="009C7F97" w:rsidRPr="006B7A5E" w:rsidRDefault="004F37FF">
      <w:pPr>
        <w:spacing w:line="260" w:lineRule="exact"/>
        <w:ind w:left="100"/>
        <w:rPr>
          <w:sz w:val="24"/>
          <w:szCs w:val="24"/>
        </w:rPr>
      </w:pPr>
      <w:r w:rsidRPr="006B7A5E">
        <w:rPr>
          <w:b/>
          <w:i/>
          <w:position w:val="-1"/>
          <w:sz w:val="24"/>
          <w:szCs w:val="24"/>
        </w:rPr>
        <w:t xml:space="preserve">1.   </w:t>
      </w:r>
      <w:r w:rsidRPr="006B7A5E">
        <w:rPr>
          <w:b/>
          <w:i/>
          <w:position w:val="-1"/>
          <w:sz w:val="24"/>
          <w:szCs w:val="24"/>
          <w:u w:val="thick" w:color="000000"/>
        </w:rPr>
        <w:t>Thờ i  đi ểm:</w:t>
      </w:r>
    </w:p>
    <w:p w14:paraId="078C2B2A" w14:textId="77777777" w:rsidR="009C7F97" w:rsidRPr="006B7A5E" w:rsidRDefault="009C7F97">
      <w:pPr>
        <w:spacing w:before="15" w:line="220" w:lineRule="exact"/>
        <w:rPr>
          <w:sz w:val="24"/>
          <w:szCs w:val="24"/>
        </w:rPr>
      </w:pPr>
    </w:p>
    <w:p w14:paraId="078C2B2B" w14:textId="77777777" w:rsidR="009C7F97" w:rsidRPr="006B7A5E" w:rsidRDefault="004F37FF">
      <w:pPr>
        <w:spacing w:before="29"/>
        <w:ind w:left="100"/>
        <w:rPr>
          <w:sz w:val="24"/>
          <w:szCs w:val="24"/>
        </w:rPr>
      </w:pPr>
      <w:r w:rsidRPr="006B7A5E">
        <w:rPr>
          <w:b/>
          <w:i/>
          <w:sz w:val="24"/>
          <w:szCs w:val="24"/>
        </w:rPr>
        <w:t>Lấy nước tiểu sáng sớm</w:t>
      </w:r>
    </w:p>
    <w:p w14:paraId="078C2B2C" w14:textId="77777777" w:rsidR="009C7F97" w:rsidRPr="006B7A5E" w:rsidRDefault="009C7F97">
      <w:pPr>
        <w:spacing w:before="13" w:line="240" w:lineRule="exact"/>
        <w:rPr>
          <w:sz w:val="24"/>
          <w:szCs w:val="24"/>
        </w:rPr>
      </w:pPr>
    </w:p>
    <w:p w14:paraId="5AD96671" w14:textId="77777777" w:rsidR="00CB3328" w:rsidRDefault="00CB3328" w:rsidP="00CB3328">
      <w:pPr>
        <w:numPr>
          <w:ilvl w:val="0"/>
          <w:numId w:val="5"/>
        </w:numPr>
        <w:tabs>
          <w:tab w:val="left" w:pos="360"/>
        </w:tabs>
        <w:spacing w:line="263" w:lineRule="auto"/>
        <w:ind w:left="360" w:hanging="360"/>
        <w:rPr>
          <w:rFonts w:ascii="Arial" w:eastAsia="Arial" w:hAnsi="Arial"/>
          <w:sz w:val="24"/>
        </w:rPr>
      </w:pPr>
      <w:r>
        <w:rPr>
          <w:sz w:val="24"/>
        </w:rPr>
        <w:t>Mục đích: Dùng để xét nghiệm tổng phân tích nước tiểu, soi tươi cặn lắng nước tiểu, đánh giá tỉ lệ Protein/Creatinine hay tỉ lệ Albumin/Creatinine, cấy nước tiểu.</w:t>
      </w:r>
    </w:p>
    <w:p w14:paraId="613BE307" w14:textId="77777777" w:rsidR="00CB3328" w:rsidRDefault="00CB3328" w:rsidP="00CB3328">
      <w:pPr>
        <w:spacing w:line="27" w:lineRule="exact"/>
        <w:rPr>
          <w:rFonts w:ascii="Arial" w:eastAsia="Arial" w:hAnsi="Arial"/>
          <w:sz w:val="24"/>
        </w:rPr>
      </w:pPr>
    </w:p>
    <w:p w14:paraId="5181658C" w14:textId="77777777" w:rsidR="00CB3328" w:rsidRDefault="00CB3328" w:rsidP="00CB3328">
      <w:pPr>
        <w:numPr>
          <w:ilvl w:val="0"/>
          <w:numId w:val="5"/>
        </w:numPr>
        <w:tabs>
          <w:tab w:val="left" w:pos="360"/>
        </w:tabs>
        <w:spacing w:line="268" w:lineRule="auto"/>
        <w:ind w:left="360" w:hanging="360"/>
        <w:rPr>
          <w:rFonts w:ascii="Arial" w:eastAsia="Arial" w:hAnsi="Arial"/>
          <w:sz w:val="24"/>
        </w:rPr>
      </w:pPr>
      <w:r>
        <w:rPr>
          <w:sz w:val="24"/>
        </w:rPr>
        <w:t>Cách thu: ngay khi bệnh nhân vừa thức dậy buổi sáng sớm và bàng quang đã làm được làm trống trước khi đi ngủ ban đêm (còn có tên là mẫu nước tiểu 8h).</w:t>
      </w:r>
    </w:p>
    <w:p w14:paraId="6C219C2D" w14:textId="77777777" w:rsidR="00CB3328" w:rsidRDefault="00CB3328" w:rsidP="00CB3328">
      <w:pPr>
        <w:spacing w:line="21" w:lineRule="exact"/>
        <w:rPr>
          <w:rFonts w:ascii="Arial" w:eastAsia="Arial" w:hAnsi="Arial"/>
          <w:sz w:val="24"/>
        </w:rPr>
      </w:pPr>
    </w:p>
    <w:p w14:paraId="60714EE6" w14:textId="046ECE60" w:rsidR="00CB3328" w:rsidRDefault="00CB3328" w:rsidP="00CB3328">
      <w:pPr>
        <w:numPr>
          <w:ilvl w:val="0"/>
          <w:numId w:val="5"/>
        </w:numPr>
        <w:tabs>
          <w:tab w:val="left" w:pos="360"/>
        </w:tabs>
        <w:spacing w:line="269" w:lineRule="auto"/>
        <w:ind w:left="360" w:hanging="360"/>
        <w:jc w:val="both"/>
        <w:rPr>
          <w:rFonts w:ascii="Arial" w:eastAsia="Arial" w:hAnsi="Arial"/>
          <w:sz w:val="24"/>
        </w:rPr>
      </w:pPr>
      <w:r>
        <w:rPr>
          <w:sz w:val="24"/>
        </w:rPr>
        <w:t>Ưu điểm: nước tiểu cô đặc qua đêm nên được xem là mẫu nước tiểu lý tưởng để khảo sát sinh hóa, tế bào, trụ, tầm soát protein niệu hoặc albumin niệu bằng tỉ lệ Protein/Creatinine hay tỉ lệ Albumin/Creatinine</w:t>
      </w:r>
      <w:r w:rsidR="00BE5D5A">
        <w:rPr>
          <w:sz w:val="24"/>
        </w:rPr>
        <w:t>, nitrit (vì thời gian đủ lâu để dương tính)</w:t>
      </w:r>
      <w:r>
        <w:rPr>
          <w:sz w:val="24"/>
        </w:rPr>
        <w:t>.</w:t>
      </w:r>
    </w:p>
    <w:p w14:paraId="75ECC4C3" w14:textId="77777777" w:rsidR="00CB3328" w:rsidRDefault="00CB3328" w:rsidP="00CB3328">
      <w:pPr>
        <w:spacing w:line="7" w:lineRule="exact"/>
        <w:rPr>
          <w:rFonts w:ascii="Arial" w:eastAsia="Arial" w:hAnsi="Arial"/>
          <w:sz w:val="24"/>
        </w:rPr>
      </w:pPr>
    </w:p>
    <w:p w14:paraId="17456CAC" w14:textId="77777777" w:rsidR="00CB3328" w:rsidRDefault="00CB3328" w:rsidP="00CB3328">
      <w:pPr>
        <w:numPr>
          <w:ilvl w:val="0"/>
          <w:numId w:val="5"/>
        </w:numPr>
        <w:tabs>
          <w:tab w:val="left" w:pos="360"/>
        </w:tabs>
        <w:spacing w:line="0" w:lineRule="atLeast"/>
        <w:ind w:left="360" w:hanging="360"/>
        <w:rPr>
          <w:rFonts w:ascii="Arial" w:eastAsia="Arial" w:hAnsi="Arial"/>
          <w:sz w:val="24"/>
        </w:rPr>
      </w:pPr>
      <w:r>
        <w:rPr>
          <w:sz w:val="24"/>
        </w:rPr>
        <w:t>Nhược điểm: bất tiện khi bệnh nhân đến khám lần đầu ở một thời điểm bất kì trong ngày.</w:t>
      </w:r>
    </w:p>
    <w:p w14:paraId="5D66B177" w14:textId="77777777" w:rsidR="00CB3328" w:rsidRDefault="00CB3328" w:rsidP="00CB3328">
      <w:pPr>
        <w:spacing w:line="46" w:lineRule="exact"/>
      </w:pPr>
    </w:p>
    <w:p w14:paraId="078C2B30" w14:textId="77777777" w:rsidR="009C7F97" w:rsidRPr="006B7A5E" w:rsidRDefault="009C7F97">
      <w:pPr>
        <w:spacing w:before="11" w:line="240" w:lineRule="exact"/>
        <w:rPr>
          <w:sz w:val="24"/>
          <w:szCs w:val="24"/>
        </w:rPr>
      </w:pPr>
    </w:p>
    <w:p w14:paraId="078C2B31" w14:textId="77777777" w:rsidR="009C7F97" w:rsidRPr="006B7A5E" w:rsidRDefault="004F37FF">
      <w:pPr>
        <w:ind w:left="100"/>
        <w:rPr>
          <w:sz w:val="24"/>
          <w:szCs w:val="24"/>
        </w:rPr>
      </w:pPr>
      <w:r w:rsidRPr="006B7A5E">
        <w:rPr>
          <w:b/>
          <w:i/>
          <w:sz w:val="24"/>
          <w:szCs w:val="24"/>
        </w:rPr>
        <w:t>Lấy nước tiểu bất kỳ</w:t>
      </w:r>
    </w:p>
    <w:p w14:paraId="078C2B32" w14:textId="77777777" w:rsidR="009C7F97" w:rsidRPr="006B7A5E" w:rsidRDefault="009C7F97">
      <w:pPr>
        <w:spacing w:before="13" w:line="240" w:lineRule="exact"/>
        <w:rPr>
          <w:sz w:val="24"/>
          <w:szCs w:val="24"/>
        </w:rPr>
      </w:pPr>
    </w:p>
    <w:p w14:paraId="7DAEBF5D" w14:textId="16B727C7" w:rsidR="00743BD2" w:rsidRDefault="00743BD2" w:rsidP="00743BD2">
      <w:pPr>
        <w:numPr>
          <w:ilvl w:val="0"/>
          <w:numId w:val="4"/>
        </w:numPr>
        <w:tabs>
          <w:tab w:val="left" w:pos="360"/>
        </w:tabs>
        <w:spacing w:line="263" w:lineRule="auto"/>
        <w:ind w:left="360" w:hanging="360"/>
        <w:rPr>
          <w:rFonts w:ascii="Arial" w:eastAsia="Arial" w:hAnsi="Arial"/>
          <w:sz w:val="24"/>
        </w:rPr>
      </w:pPr>
      <w:r>
        <w:rPr>
          <w:sz w:val="24"/>
        </w:rPr>
        <w:t>Mục đích: Dùng để làm xét nghiệm tổng phân tích nước tiểu, soi tươi cặn lắng nước tiểu, đánh giá tỉ lệ Protein/Creatinine hay tỉ lệ Albumin/Creatinine, cấy nước tiểu.</w:t>
      </w:r>
    </w:p>
    <w:p w14:paraId="33F04667" w14:textId="77777777" w:rsidR="00743BD2" w:rsidRDefault="00743BD2" w:rsidP="00743BD2">
      <w:pPr>
        <w:spacing w:line="29" w:lineRule="exact"/>
        <w:rPr>
          <w:rFonts w:ascii="Arial" w:eastAsia="Arial" w:hAnsi="Arial"/>
          <w:sz w:val="24"/>
        </w:rPr>
      </w:pPr>
    </w:p>
    <w:p w14:paraId="23C99B63" w14:textId="77777777" w:rsidR="00743BD2" w:rsidRDefault="00743BD2" w:rsidP="00743BD2">
      <w:pPr>
        <w:numPr>
          <w:ilvl w:val="0"/>
          <w:numId w:val="4"/>
        </w:numPr>
        <w:tabs>
          <w:tab w:val="left" w:pos="360"/>
        </w:tabs>
        <w:spacing w:line="0" w:lineRule="atLeast"/>
        <w:ind w:left="360" w:hanging="360"/>
        <w:rPr>
          <w:rFonts w:ascii="Arial" w:eastAsia="Arial" w:hAnsi="Arial"/>
          <w:sz w:val="24"/>
        </w:rPr>
      </w:pPr>
      <w:r>
        <w:rPr>
          <w:sz w:val="24"/>
        </w:rPr>
        <w:t>Cách thu: Vào bất kì thời điểm nào trong ngày.</w:t>
      </w:r>
    </w:p>
    <w:p w14:paraId="085AE0C3" w14:textId="77777777" w:rsidR="00743BD2" w:rsidRDefault="00743BD2" w:rsidP="00743BD2">
      <w:pPr>
        <w:spacing w:line="58" w:lineRule="exact"/>
        <w:rPr>
          <w:rFonts w:ascii="Arial" w:eastAsia="Arial" w:hAnsi="Arial"/>
          <w:sz w:val="24"/>
        </w:rPr>
      </w:pPr>
    </w:p>
    <w:p w14:paraId="216D4A5F" w14:textId="77777777" w:rsidR="00743BD2" w:rsidRDefault="00743BD2" w:rsidP="00743BD2">
      <w:pPr>
        <w:numPr>
          <w:ilvl w:val="0"/>
          <w:numId w:val="4"/>
        </w:numPr>
        <w:tabs>
          <w:tab w:val="left" w:pos="360"/>
        </w:tabs>
        <w:spacing w:line="0" w:lineRule="atLeast"/>
        <w:ind w:left="360" w:hanging="360"/>
        <w:rPr>
          <w:rFonts w:ascii="Arial" w:eastAsia="Arial" w:hAnsi="Arial"/>
          <w:sz w:val="24"/>
        </w:rPr>
      </w:pPr>
      <w:r>
        <w:rPr>
          <w:sz w:val="24"/>
        </w:rPr>
        <w:t>Ưu điểm: Sẵn có, rẻ tiền, dễ thực hiện.</w:t>
      </w:r>
    </w:p>
    <w:p w14:paraId="78CAD475" w14:textId="77777777" w:rsidR="00743BD2" w:rsidRDefault="00743BD2" w:rsidP="00743BD2">
      <w:pPr>
        <w:spacing w:line="58" w:lineRule="exact"/>
        <w:rPr>
          <w:rFonts w:ascii="Arial" w:eastAsia="Arial" w:hAnsi="Arial"/>
          <w:sz w:val="24"/>
        </w:rPr>
      </w:pPr>
    </w:p>
    <w:p w14:paraId="18458451" w14:textId="77777777" w:rsidR="00743BD2" w:rsidRDefault="00743BD2" w:rsidP="00743BD2">
      <w:pPr>
        <w:numPr>
          <w:ilvl w:val="0"/>
          <w:numId w:val="4"/>
        </w:numPr>
        <w:tabs>
          <w:tab w:val="left" w:pos="360"/>
        </w:tabs>
        <w:spacing w:line="0" w:lineRule="atLeast"/>
        <w:ind w:left="360" w:hanging="360"/>
        <w:rPr>
          <w:rFonts w:ascii="Arial" w:eastAsia="Arial" w:hAnsi="Arial"/>
          <w:sz w:val="24"/>
        </w:rPr>
      </w:pPr>
      <w:r>
        <w:rPr>
          <w:sz w:val="24"/>
        </w:rPr>
        <w:t>Nhược điểm:</w:t>
      </w:r>
    </w:p>
    <w:p w14:paraId="3DF1DBFC" w14:textId="77777777" w:rsidR="00743BD2" w:rsidRDefault="00743BD2" w:rsidP="00743BD2">
      <w:pPr>
        <w:spacing w:line="25" w:lineRule="exact"/>
        <w:rPr>
          <w:rFonts w:ascii="Arial" w:eastAsia="Arial" w:hAnsi="Arial"/>
          <w:sz w:val="24"/>
        </w:rPr>
      </w:pPr>
    </w:p>
    <w:p w14:paraId="0291341C" w14:textId="77777777" w:rsidR="00743BD2" w:rsidRDefault="00743BD2" w:rsidP="00743BD2">
      <w:pPr>
        <w:numPr>
          <w:ilvl w:val="1"/>
          <w:numId w:val="4"/>
        </w:numPr>
        <w:tabs>
          <w:tab w:val="left" w:pos="720"/>
        </w:tabs>
        <w:spacing w:line="0" w:lineRule="atLeast"/>
        <w:ind w:left="720" w:hanging="359"/>
        <w:rPr>
          <w:rFonts w:ascii="Courier New" w:eastAsia="Courier New" w:hAnsi="Courier New"/>
          <w:sz w:val="24"/>
        </w:rPr>
      </w:pPr>
      <w:r>
        <w:rPr>
          <w:sz w:val="24"/>
        </w:rPr>
        <w:t>Kết quả không chính xác nếu nước tiểu quá pha loãng.</w:t>
      </w:r>
    </w:p>
    <w:p w14:paraId="1788B652" w14:textId="77777777" w:rsidR="00743BD2" w:rsidRDefault="00743BD2" w:rsidP="00743BD2">
      <w:pPr>
        <w:spacing w:line="20" w:lineRule="exact"/>
        <w:rPr>
          <w:rFonts w:ascii="Courier New" w:eastAsia="Courier New" w:hAnsi="Courier New"/>
          <w:sz w:val="24"/>
        </w:rPr>
      </w:pPr>
    </w:p>
    <w:p w14:paraId="72C71858" w14:textId="77777777" w:rsidR="00743BD2" w:rsidRDefault="00743BD2" w:rsidP="00743BD2">
      <w:pPr>
        <w:numPr>
          <w:ilvl w:val="1"/>
          <w:numId w:val="4"/>
        </w:numPr>
        <w:tabs>
          <w:tab w:val="left" w:pos="720"/>
        </w:tabs>
        <w:spacing w:line="0" w:lineRule="atLeast"/>
        <w:ind w:left="720" w:hanging="359"/>
        <w:rPr>
          <w:rFonts w:ascii="Courier New" w:eastAsia="Courier New" w:hAnsi="Courier New"/>
          <w:sz w:val="24"/>
        </w:rPr>
      </w:pPr>
      <w:r>
        <w:rPr>
          <w:sz w:val="24"/>
        </w:rPr>
        <w:t>Bị ảnh hưởng do ăn uống hoặc hoạt động thể chất.</w:t>
      </w:r>
    </w:p>
    <w:p w14:paraId="5AFDCD6C" w14:textId="77777777" w:rsidR="00743BD2" w:rsidRDefault="00743BD2" w:rsidP="00743BD2">
      <w:pPr>
        <w:spacing w:line="21" w:lineRule="exact"/>
        <w:rPr>
          <w:rFonts w:ascii="Courier New" w:eastAsia="Courier New" w:hAnsi="Courier New"/>
          <w:sz w:val="24"/>
        </w:rPr>
      </w:pPr>
    </w:p>
    <w:p w14:paraId="7D10C417" w14:textId="7908A6D4" w:rsidR="00705CF0" w:rsidRPr="00743BD2" w:rsidRDefault="00743BD2" w:rsidP="00743BD2">
      <w:pPr>
        <w:numPr>
          <w:ilvl w:val="1"/>
          <w:numId w:val="4"/>
        </w:numPr>
        <w:tabs>
          <w:tab w:val="left" w:pos="720"/>
        </w:tabs>
        <w:spacing w:line="0" w:lineRule="atLeast"/>
        <w:ind w:left="720" w:hanging="359"/>
        <w:rPr>
          <w:rFonts w:ascii="Courier New" w:eastAsia="Courier New" w:hAnsi="Courier New"/>
          <w:sz w:val="24"/>
        </w:rPr>
      </w:pPr>
      <w:r>
        <w:rPr>
          <w:sz w:val="24"/>
        </w:rPr>
        <w:t>Dễ bị lây nhiễm ở nữ giới nếu lấy không đúng cách.</w:t>
      </w:r>
    </w:p>
    <w:p w14:paraId="078C2B34" w14:textId="77777777" w:rsidR="009C7F97" w:rsidRPr="006B7A5E" w:rsidRDefault="009C7F97">
      <w:pPr>
        <w:spacing w:before="11" w:line="240" w:lineRule="exact"/>
        <w:rPr>
          <w:sz w:val="24"/>
          <w:szCs w:val="24"/>
        </w:rPr>
      </w:pPr>
    </w:p>
    <w:p w14:paraId="078C2B35" w14:textId="77777777" w:rsidR="009C7F97" w:rsidRPr="006B7A5E" w:rsidRDefault="004F37FF">
      <w:pPr>
        <w:ind w:left="100"/>
        <w:rPr>
          <w:sz w:val="24"/>
          <w:szCs w:val="24"/>
        </w:rPr>
      </w:pPr>
      <w:r w:rsidRPr="006B7A5E">
        <w:rPr>
          <w:b/>
          <w:i/>
          <w:sz w:val="24"/>
          <w:szCs w:val="24"/>
        </w:rPr>
        <w:t>Lấy nước tiểu làm xét nghiệm cặn Addis</w:t>
      </w:r>
    </w:p>
    <w:p w14:paraId="078C2B36" w14:textId="77777777" w:rsidR="009C7F97" w:rsidRPr="006B7A5E" w:rsidRDefault="009C7F97">
      <w:pPr>
        <w:spacing w:before="13" w:line="240" w:lineRule="exact"/>
        <w:rPr>
          <w:sz w:val="24"/>
          <w:szCs w:val="24"/>
        </w:rPr>
      </w:pPr>
    </w:p>
    <w:p w14:paraId="078C2B37" w14:textId="77777777" w:rsidR="009C7F97" w:rsidRPr="006B7A5E" w:rsidRDefault="004F37FF">
      <w:pPr>
        <w:ind w:left="460"/>
        <w:rPr>
          <w:sz w:val="24"/>
          <w:szCs w:val="24"/>
        </w:rPr>
      </w:pPr>
      <w:r w:rsidRPr="006B7A5E">
        <w:rPr>
          <w:rFonts w:eastAsia="Calibri"/>
          <w:sz w:val="24"/>
          <w:szCs w:val="24"/>
        </w:rPr>
        <w:t xml:space="preserve">—   </w:t>
      </w:r>
      <w:r w:rsidRPr="006B7A5E">
        <w:rPr>
          <w:sz w:val="24"/>
          <w:szCs w:val="24"/>
        </w:rPr>
        <w:t>Sáng sớm cho bệnh nhân đi tiểu hết.</w:t>
      </w:r>
    </w:p>
    <w:p w14:paraId="078C2B38" w14:textId="77777777" w:rsidR="009C7F97" w:rsidRPr="006B7A5E" w:rsidRDefault="009C7F97">
      <w:pPr>
        <w:spacing w:before="5" w:line="240" w:lineRule="exact"/>
        <w:rPr>
          <w:sz w:val="24"/>
          <w:szCs w:val="24"/>
        </w:rPr>
      </w:pPr>
    </w:p>
    <w:p w14:paraId="078C2B39" w14:textId="77777777" w:rsidR="009C7F97" w:rsidRPr="006B7A5E" w:rsidRDefault="004F37FF">
      <w:pPr>
        <w:ind w:left="460"/>
        <w:rPr>
          <w:sz w:val="24"/>
          <w:szCs w:val="24"/>
        </w:rPr>
      </w:pPr>
      <w:r w:rsidRPr="006B7A5E">
        <w:rPr>
          <w:rFonts w:eastAsia="Calibri"/>
          <w:sz w:val="24"/>
          <w:szCs w:val="24"/>
        </w:rPr>
        <w:t xml:space="preserve">—   </w:t>
      </w:r>
      <w:r w:rsidRPr="006B7A5E">
        <w:rPr>
          <w:sz w:val="24"/>
          <w:szCs w:val="24"/>
        </w:rPr>
        <w:t>Cho bệnh nhân uống khoảng 500ml nước lọc.</w:t>
      </w:r>
    </w:p>
    <w:p w14:paraId="078C2B3A" w14:textId="77777777" w:rsidR="009C7F97" w:rsidRPr="006B7A5E" w:rsidRDefault="009C7F97">
      <w:pPr>
        <w:spacing w:before="7" w:line="240" w:lineRule="exact"/>
        <w:rPr>
          <w:sz w:val="24"/>
          <w:szCs w:val="24"/>
        </w:rPr>
      </w:pPr>
    </w:p>
    <w:p w14:paraId="078C2B3B" w14:textId="77777777" w:rsidR="009C7F97" w:rsidRPr="006B7A5E" w:rsidRDefault="004F37FF">
      <w:pPr>
        <w:ind w:left="460"/>
        <w:rPr>
          <w:sz w:val="24"/>
          <w:szCs w:val="24"/>
        </w:rPr>
      </w:pPr>
      <w:r w:rsidRPr="006B7A5E">
        <w:rPr>
          <w:rFonts w:eastAsia="Calibri"/>
          <w:sz w:val="24"/>
          <w:szCs w:val="24"/>
        </w:rPr>
        <w:t xml:space="preserve">—   </w:t>
      </w:r>
      <w:r w:rsidRPr="006B7A5E">
        <w:rPr>
          <w:sz w:val="24"/>
          <w:szCs w:val="24"/>
        </w:rPr>
        <w:t>3 giờ sau, cho bệnh nhân đi tiểu, đo thể tích, lấy mẫu làm xét nghiệm.</w:t>
      </w:r>
    </w:p>
    <w:p w14:paraId="078C2B3C" w14:textId="77777777" w:rsidR="009C7F97" w:rsidRPr="006B7A5E" w:rsidRDefault="009C7F97">
      <w:pPr>
        <w:spacing w:before="9" w:line="240" w:lineRule="exact"/>
        <w:rPr>
          <w:sz w:val="24"/>
          <w:szCs w:val="24"/>
        </w:rPr>
      </w:pPr>
    </w:p>
    <w:p w14:paraId="078C2B3D" w14:textId="77777777" w:rsidR="009C7F97" w:rsidRPr="006B7A5E" w:rsidRDefault="004F37FF">
      <w:pPr>
        <w:ind w:left="100"/>
        <w:rPr>
          <w:sz w:val="24"/>
          <w:szCs w:val="24"/>
        </w:rPr>
      </w:pPr>
      <w:r w:rsidRPr="006B7A5E">
        <w:rPr>
          <w:b/>
          <w:i/>
          <w:sz w:val="24"/>
          <w:szCs w:val="24"/>
        </w:rPr>
        <w:t>Lấy nước tiểu 24 giờ</w:t>
      </w:r>
    </w:p>
    <w:p w14:paraId="078C2B3E" w14:textId="77777777" w:rsidR="009C7F97" w:rsidRPr="006B7A5E" w:rsidRDefault="009C7F97">
      <w:pPr>
        <w:spacing w:before="16" w:line="240" w:lineRule="exact"/>
        <w:rPr>
          <w:sz w:val="24"/>
          <w:szCs w:val="24"/>
        </w:rPr>
      </w:pPr>
    </w:p>
    <w:p w14:paraId="078C2B3F" w14:textId="77777777" w:rsidR="009C7F97" w:rsidRPr="006B7A5E" w:rsidRDefault="004F37FF">
      <w:pPr>
        <w:ind w:left="460"/>
        <w:rPr>
          <w:sz w:val="24"/>
          <w:szCs w:val="24"/>
        </w:rPr>
      </w:pPr>
      <w:r w:rsidRPr="006B7A5E">
        <w:rPr>
          <w:rFonts w:eastAsia="Calibri"/>
          <w:sz w:val="24"/>
          <w:szCs w:val="24"/>
        </w:rPr>
        <w:t xml:space="preserve">—   </w:t>
      </w:r>
      <w:r w:rsidRPr="006B7A5E">
        <w:rPr>
          <w:sz w:val="24"/>
          <w:szCs w:val="24"/>
        </w:rPr>
        <w:t>Lúc bắt đầu lấy nước tiểu:  đi tiểu hết,bỏ nước tiểu này.</w:t>
      </w:r>
    </w:p>
    <w:p w14:paraId="078C2B40" w14:textId="77777777" w:rsidR="009C7F97" w:rsidRPr="006B7A5E" w:rsidRDefault="009C7F97">
      <w:pPr>
        <w:spacing w:before="5" w:line="240" w:lineRule="exact"/>
        <w:rPr>
          <w:sz w:val="24"/>
          <w:szCs w:val="24"/>
        </w:rPr>
      </w:pPr>
    </w:p>
    <w:p w14:paraId="078C2B41" w14:textId="77777777" w:rsidR="009C7F97" w:rsidRPr="006B7A5E" w:rsidRDefault="004F37FF">
      <w:pPr>
        <w:ind w:left="460"/>
        <w:rPr>
          <w:sz w:val="24"/>
          <w:szCs w:val="24"/>
        </w:rPr>
      </w:pPr>
      <w:r w:rsidRPr="006B7A5E">
        <w:rPr>
          <w:rFonts w:eastAsia="Calibri"/>
          <w:sz w:val="24"/>
          <w:szCs w:val="24"/>
        </w:rPr>
        <w:t xml:space="preserve">—   </w:t>
      </w:r>
      <w:r w:rsidRPr="006B7A5E">
        <w:rPr>
          <w:sz w:val="24"/>
          <w:szCs w:val="24"/>
        </w:rPr>
        <w:t>Sau đó, mỗi lần đi tiểu đều lưu giữ nước tiểu lại, đổ vào  bình chứa.</w:t>
      </w:r>
    </w:p>
    <w:p w14:paraId="078C2B42" w14:textId="77777777" w:rsidR="009C7F97" w:rsidRPr="006B7A5E" w:rsidRDefault="009C7F97">
      <w:pPr>
        <w:spacing w:before="5" w:line="240" w:lineRule="exact"/>
        <w:rPr>
          <w:sz w:val="24"/>
          <w:szCs w:val="24"/>
        </w:rPr>
      </w:pPr>
    </w:p>
    <w:p w14:paraId="078C2B43" w14:textId="77777777" w:rsidR="009C7F97" w:rsidRPr="006B7A5E" w:rsidRDefault="004F37FF">
      <w:pPr>
        <w:ind w:left="460"/>
        <w:rPr>
          <w:sz w:val="24"/>
          <w:szCs w:val="24"/>
        </w:rPr>
      </w:pPr>
      <w:r w:rsidRPr="006B7A5E">
        <w:rPr>
          <w:rFonts w:eastAsia="Calibri"/>
          <w:sz w:val="24"/>
          <w:szCs w:val="24"/>
        </w:rPr>
        <w:t xml:space="preserve">—   </w:t>
      </w:r>
      <w:r w:rsidRPr="006B7A5E">
        <w:rPr>
          <w:sz w:val="24"/>
          <w:szCs w:val="24"/>
        </w:rPr>
        <w:t>Chú ý khi đi tiêu, tắm rửa, nhớ đi tiểu trước, giữ lại để tránh mất nước tiểu.</w:t>
      </w:r>
    </w:p>
    <w:p w14:paraId="078C2B44" w14:textId="77777777" w:rsidR="009C7F97" w:rsidRPr="006B7A5E" w:rsidRDefault="009C7F97">
      <w:pPr>
        <w:spacing w:before="7" w:line="240" w:lineRule="exact"/>
        <w:rPr>
          <w:sz w:val="24"/>
          <w:szCs w:val="24"/>
        </w:rPr>
      </w:pPr>
    </w:p>
    <w:p w14:paraId="078C2B45" w14:textId="77777777" w:rsidR="009C7F97" w:rsidRPr="006B7A5E" w:rsidRDefault="004F37FF">
      <w:pPr>
        <w:ind w:left="460"/>
        <w:rPr>
          <w:sz w:val="24"/>
          <w:szCs w:val="24"/>
        </w:rPr>
      </w:pPr>
      <w:r w:rsidRPr="006B7A5E">
        <w:rPr>
          <w:rFonts w:eastAsia="Calibri"/>
          <w:sz w:val="24"/>
          <w:szCs w:val="24"/>
        </w:rPr>
        <w:t xml:space="preserve">—   </w:t>
      </w:r>
      <w:r w:rsidRPr="006B7A5E">
        <w:rPr>
          <w:sz w:val="24"/>
          <w:szCs w:val="24"/>
        </w:rPr>
        <w:t>Đến đúng giờ ghi nhận ngày hôm sau, đi tiểu lần cuối và đổ vào bình.</w:t>
      </w:r>
    </w:p>
    <w:p w14:paraId="078C2B46" w14:textId="77777777" w:rsidR="009C7F97" w:rsidRPr="006B7A5E" w:rsidRDefault="009C7F97">
      <w:pPr>
        <w:spacing w:before="5" w:line="240" w:lineRule="exact"/>
        <w:rPr>
          <w:sz w:val="24"/>
          <w:szCs w:val="24"/>
        </w:rPr>
      </w:pPr>
    </w:p>
    <w:p w14:paraId="58B4EDF0" w14:textId="77777777" w:rsidR="006B7A5E" w:rsidRPr="006B7A5E" w:rsidRDefault="004F37FF" w:rsidP="006B7A5E">
      <w:pPr>
        <w:ind w:left="460"/>
        <w:rPr>
          <w:sz w:val="24"/>
          <w:szCs w:val="24"/>
        </w:rPr>
      </w:pPr>
      <w:r w:rsidRPr="006B7A5E">
        <w:rPr>
          <w:rFonts w:eastAsia="Calibri"/>
          <w:sz w:val="24"/>
          <w:szCs w:val="24"/>
        </w:rPr>
        <w:t xml:space="preserve">—   </w:t>
      </w:r>
      <w:r w:rsidRPr="006B7A5E">
        <w:rPr>
          <w:sz w:val="24"/>
          <w:szCs w:val="24"/>
        </w:rPr>
        <w:t>Ghi  nhận thể tích nước tiểu 24 giờ.</w:t>
      </w:r>
    </w:p>
    <w:p w14:paraId="078C2B48" w14:textId="69AACE30" w:rsidR="009C7F97" w:rsidRPr="006B7A5E" w:rsidRDefault="004F37FF" w:rsidP="006B7A5E">
      <w:pPr>
        <w:ind w:left="460"/>
        <w:rPr>
          <w:sz w:val="24"/>
          <w:szCs w:val="24"/>
        </w:rPr>
      </w:pPr>
      <w:r w:rsidRPr="006B7A5E">
        <w:rPr>
          <w:rFonts w:eastAsia="Calibri"/>
          <w:sz w:val="24"/>
          <w:szCs w:val="24"/>
        </w:rPr>
        <w:t xml:space="preserve">—   </w:t>
      </w:r>
      <w:r w:rsidRPr="006B7A5E">
        <w:rPr>
          <w:sz w:val="24"/>
          <w:szCs w:val="24"/>
        </w:rPr>
        <w:t>Khuấy đều nước tiểu, lấy khoảng 10ml làm xét nghiệm.</w:t>
      </w:r>
    </w:p>
    <w:p w14:paraId="078C2B49" w14:textId="77777777" w:rsidR="009C7F97" w:rsidRPr="006B7A5E" w:rsidRDefault="009C7F97">
      <w:pPr>
        <w:spacing w:before="9" w:line="240" w:lineRule="exact"/>
        <w:rPr>
          <w:sz w:val="24"/>
          <w:szCs w:val="24"/>
        </w:rPr>
      </w:pPr>
    </w:p>
    <w:p w14:paraId="078C2B4A" w14:textId="77777777" w:rsidR="009C7F97" w:rsidRPr="006B7A5E" w:rsidRDefault="004F37FF">
      <w:pPr>
        <w:spacing w:line="260" w:lineRule="exact"/>
        <w:ind w:left="100"/>
        <w:rPr>
          <w:sz w:val="24"/>
          <w:szCs w:val="24"/>
        </w:rPr>
      </w:pPr>
      <w:r w:rsidRPr="006B7A5E">
        <w:rPr>
          <w:b/>
          <w:i/>
          <w:position w:val="-1"/>
          <w:sz w:val="24"/>
          <w:szCs w:val="24"/>
        </w:rPr>
        <w:t xml:space="preserve">2.   </w:t>
      </w:r>
      <w:r w:rsidRPr="006B7A5E">
        <w:rPr>
          <w:b/>
          <w:i/>
          <w:position w:val="-1"/>
          <w:sz w:val="24"/>
          <w:szCs w:val="24"/>
          <w:u w:val="thick" w:color="000000"/>
        </w:rPr>
        <w:t xml:space="preserve"> Ph ươ n g  ph áp</w:t>
      </w:r>
    </w:p>
    <w:p w14:paraId="078C2B4B" w14:textId="77777777" w:rsidR="009C7F97" w:rsidRPr="006B7A5E" w:rsidRDefault="009C7F97">
      <w:pPr>
        <w:spacing w:before="15" w:line="220" w:lineRule="exact"/>
        <w:rPr>
          <w:sz w:val="24"/>
          <w:szCs w:val="24"/>
        </w:rPr>
      </w:pPr>
    </w:p>
    <w:p w14:paraId="078C2B4C" w14:textId="77777777" w:rsidR="009C7F97" w:rsidRPr="006B7A5E" w:rsidRDefault="004F37FF">
      <w:pPr>
        <w:spacing w:before="29"/>
        <w:ind w:left="100"/>
        <w:rPr>
          <w:sz w:val="24"/>
          <w:szCs w:val="24"/>
        </w:rPr>
      </w:pPr>
      <w:r w:rsidRPr="006B7A5E">
        <w:rPr>
          <w:b/>
          <w:i/>
          <w:sz w:val="24"/>
          <w:szCs w:val="24"/>
        </w:rPr>
        <w:lastRenderedPageBreak/>
        <w:t>Lấy nước tiểu giữa dòng</w:t>
      </w:r>
    </w:p>
    <w:p w14:paraId="078C2B4D" w14:textId="77777777" w:rsidR="009C7F97" w:rsidRPr="006B7A5E" w:rsidRDefault="009C7F97">
      <w:pPr>
        <w:spacing w:before="13" w:line="240" w:lineRule="exact"/>
        <w:rPr>
          <w:sz w:val="24"/>
          <w:szCs w:val="24"/>
        </w:rPr>
      </w:pPr>
    </w:p>
    <w:p w14:paraId="70BB9CEE" w14:textId="77777777" w:rsidR="00C42A01" w:rsidRDefault="00C42A01" w:rsidP="00C42A01">
      <w:pPr>
        <w:numPr>
          <w:ilvl w:val="0"/>
          <w:numId w:val="6"/>
        </w:numPr>
        <w:tabs>
          <w:tab w:val="left" w:pos="360"/>
        </w:tabs>
        <w:spacing w:line="263" w:lineRule="auto"/>
        <w:ind w:left="360" w:hanging="360"/>
        <w:rPr>
          <w:rFonts w:ascii="Arial" w:eastAsia="Arial" w:hAnsi="Arial"/>
          <w:sz w:val="24"/>
        </w:rPr>
      </w:pPr>
      <w:r>
        <w:rPr>
          <w:sz w:val="24"/>
        </w:rPr>
        <w:t>Mục đích: làm xét nghiệm cấy nước tiểu, ngoài ra cũng dùng để làm tổng phân tích nước tiểu, soi tươi cặn lắng nước tiểu.</w:t>
      </w:r>
    </w:p>
    <w:p w14:paraId="688053AA" w14:textId="77777777" w:rsidR="00C42A01" w:rsidRDefault="00C42A01" w:rsidP="00C42A01">
      <w:pPr>
        <w:spacing w:line="19" w:lineRule="exact"/>
        <w:rPr>
          <w:rFonts w:ascii="Arial" w:eastAsia="Arial" w:hAnsi="Arial"/>
          <w:sz w:val="24"/>
        </w:rPr>
      </w:pPr>
    </w:p>
    <w:p w14:paraId="1E168EAE" w14:textId="77777777" w:rsidR="00C42A01" w:rsidRDefault="00C42A01" w:rsidP="00C42A01">
      <w:pPr>
        <w:numPr>
          <w:ilvl w:val="0"/>
          <w:numId w:val="6"/>
        </w:numPr>
        <w:tabs>
          <w:tab w:val="left" w:pos="360"/>
        </w:tabs>
        <w:spacing w:line="0" w:lineRule="atLeast"/>
        <w:ind w:left="360" w:hanging="360"/>
        <w:rPr>
          <w:rFonts w:ascii="Arial" w:eastAsia="Arial" w:hAnsi="Arial"/>
          <w:sz w:val="24"/>
        </w:rPr>
      </w:pPr>
      <w:r>
        <w:rPr>
          <w:sz w:val="24"/>
        </w:rPr>
        <w:t>Phương thức này có thể sử dụng để lấy nước tiểu vào bất kì thời điểm nào trong ngày.</w:t>
      </w:r>
    </w:p>
    <w:p w14:paraId="626C6E98" w14:textId="77777777" w:rsidR="00C42A01" w:rsidRDefault="00C42A01" w:rsidP="00C42A01">
      <w:pPr>
        <w:spacing w:line="39" w:lineRule="exact"/>
        <w:rPr>
          <w:rFonts w:ascii="Arial" w:eastAsia="Arial" w:hAnsi="Arial"/>
          <w:sz w:val="24"/>
        </w:rPr>
      </w:pPr>
    </w:p>
    <w:p w14:paraId="74DB9EB3" w14:textId="77777777" w:rsidR="00C42A01" w:rsidRDefault="00C42A01" w:rsidP="00C42A01">
      <w:pPr>
        <w:numPr>
          <w:ilvl w:val="0"/>
          <w:numId w:val="6"/>
        </w:numPr>
        <w:tabs>
          <w:tab w:val="left" w:pos="360"/>
        </w:tabs>
        <w:spacing w:line="0" w:lineRule="atLeast"/>
        <w:ind w:left="360" w:hanging="360"/>
        <w:rPr>
          <w:rFonts w:ascii="Arial" w:eastAsia="Arial" w:hAnsi="Arial"/>
          <w:sz w:val="24"/>
        </w:rPr>
      </w:pPr>
      <w:r>
        <w:rPr>
          <w:sz w:val="24"/>
        </w:rPr>
        <w:t>Cách thu:</w:t>
      </w:r>
    </w:p>
    <w:p w14:paraId="28641EEE" w14:textId="77777777" w:rsidR="00C42A01" w:rsidRDefault="00C42A01" w:rsidP="00C42A01">
      <w:pPr>
        <w:spacing w:line="21" w:lineRule="exact"/>
        <w:rPr>
          <w:rFonts w:ascii="Arial" w:eastAsia="Arial" w:hAnsi="Arial"/>
          <w:sz w:val="24"/>
        </w:rPr>
      </w:pPr>
    </w:p>
    <w:p w14:paraId="24036B80" w14:textId="77777777" w:rsidR="00C42A01" w:rsidRDefault="00C42A01" w:rsidP="00C42A01">
      <w:pPr>
        <w:numPr>
          <w:ilvl w:val="1"/>
          <w:numId w:val="6"/>
        </w:numPr>
        <w:tabs>
          <w:tab w:val="left" w:pos="720"/>
        </w:tabs>
        <w:spacing w:line="0" w:lineRule="atLeast"/>
        <w:ind w:left="720" w:hanging="359"/>
        <w:rPr>
          <w:rFonts w:ascii="Courier New" w:eastAsia="Courier New" w:hAnsi="Courier New"/>
          <w:sz w:val="24"/>
        </w:rPr>
      </w:pPr>
      <w:r>
        <w:rPr>
          <w:sz w:val="24"/>
        </w:rPr>
        <w:t>Rửa sạch tay bằng xà phòng, lau khô bằng khăn sạch.</w:t>
      </w:r>
    </w:p>
    <w:p w14:paraId="323FDB94" w14:textId="77777777" w:rsidR="00C42A01" w:rsidRDefault="00C42A01" w:rsidP="00C42A01">
      <w:pPr>
        <w:spacing w:line="20" w:lineRule="exact"/>
        <w:rPr>
          <w:rFonts w:ascii="Courier New" w:eastAsia="Courier New" w:hAnsi="Courier New"/>
          <w:sz w:val="24"/>
        </w:rPr>
      </w:pPr>
    </w:p>
    <w:p w14:paraId="56D77A95" w14:textId="77777777" w:rsidR="00C42A01" w:rsidRDefault="00C42A01" w:rsidP="00C42A01">
      <w:pPr>
        <w:numPr>
          <w:ilvl w:val="1"/>
          <w:numId w:val="6"/>
        </w:numPr>
        <w:tabs>
          <w:tab w:val="left" w:pos="720"/>
        </w:tabs>
        <w:spacing w:line="0" w:lineRule="atLeast"/>
        <w:ind w:left="720" w:hanging="359"/>
        <w:rPr>
          <w:rFonts w:ascii="Courier New" w:eastAsia="Courier New" w:hAnsi="Courier New"/>
          <w:sz w:val="24"/>
        </w:rPr>
      </w:pPr>
      <w:r>
        <w:rPr>
          <w:sz w:val="24"/>
        </w:rPr>
        <w:t>Nam: kéo bao da quy đầu ra phía sau, bộc lộ lỗ tiểu.</w:t>
      </w:r>
    </w:p>
    <w:p w14:paraId="23867A5A" w14:textId="77777777" w:rsidR="00C42A01" w:rsidRDefault="00C42A01" w:rsidP="00C42A01">
      <w:pPr>
        <w:spacing w:line="20" w:lineRule="exact"/>
        <w:rPr>
          <w:rFonts w:ascii="Courier New" w:eastAsia="Courier New" w:hAnsi="Courier New"/>
          <w:sz w:val="24"/>
        </w:rPr>
      </w:pPr>
    </w:p>
    <w:p w14:paraId="79108876" w14:textId="77777777" w:rsidR="00C42A01" w:rsidRDefault="00C42A01" w:rsidP="00C42A01">
      <w:pPr>
        <w:numPr>
          <w:ilvl w:val="1"/>
          <w:numId w:val="6"/>
        </w:numPr>
        <w:tabs>
          <w:tab w:val="left" w:pos="720"/>
        </w:tabs>
        <w:spacing w:line="0" w:lineRule="atLeast"/>
        <w:ind w:left="720" w:hanging="359"/>
        <w:rPr>
          <w:rFonts w:ascii="Courier New" w:eastAsia="Courier New" w:hAnsi="Courier New"/>
          <w:sz w:val="24"/>
        </w:rPr>
      </w:pPr>
      <w:r>
        <w:rPr>
          <w:sz w:val="24"/>
        </w:rPr>
        <w:t>Nữ: tách 2 môi lớn và môi nhỏ.</w:t>
      </w:r>
    </w:p>
    <w:p w14:paraId="0A5018CC" w14:textId="77777777" w:rsidR="00C42A01" w:rsidRDefault="00C42A01" w:rsidP="00C42A01">
      <w:pPr>
        <w:spacing w:line="57" w:lineRule="exact"/>
        <w:rPr>
          <w:rFonts w:ascii="Courier New" w:eastAsia="Courier New" w:hAnsi="Courier New"/>
          <w:sz w:val="24"/>
        </w:rPr>
      </w:pPr>
    </w:p>
    <w:p w14:paraId="3DD3FC63" w14:textId="77777777" w:rsidR="00C42A01" w:rsidRDefault="00C42A01" w:rsidP="00C42A01">
      <w:pPr>
        <w:numPr>
          <w:ilvl w:val="1"/>
          <w:numId w:val="6"/>
        </w:numPr>
        <w:tabs>
          <w:tab w:val="left" w:pos="720"/>
        </w:tabs>
        <w:spacing w:line="247" w:lineRule="auto"/>
        <w:ind w:left="720" w:hanging="359"/>
        <w:rPr>
          <w:rFonts w:ascii="Courier New" w:eastAsia="Courier New" w:hAnsi="Courier New"/>
          <w:sz w:val="24"/>
        </w:rPr>
      </w:pPr>
      <w:r>
        <w:rPr>
          <w:sz w:val="24"/>
        </w:rPr>
        <w:t>Rửa sạch vùng niệu đạo ngoài và xung quanh bằng nước sạch, xà phòng, lau khô bằng khăn sạch bắt đầu từ niệu đạo, lau vòng ra xung quanh.</w:t>
      </w:r>
    </w:p>
    <w:p w14:paraId="0886373D" w14:textId="77777777" w:rsidR="00C42A01" w:rsidRDefault="00C42A01" w:rsidP="00C42A01">
      <w:pPr>
        <w:spacing w:line="45" w:lineRule="exact"/>
        <w:rPr>
          <w:rFonts w:ascii="Courier New" w:eastAsia="Courier New" w:hAnsi="Courier New"/>
          <w:sz w:val="24"/>
        </w:rPr>
      </w:pPr>
    </w:p>
    <w:p w14:paraId="2001C766" w14:textId="77777777" w:rsidR="00C42A01" w:rsidRDefault="00C42A01" w:rsidP="00C42A01">
      <w:pPr>
        <w:numPr>
          <w:ilvl w:val="1"/>
          <w:numId w:val="6"/>
        </w:numPr>
        <w:tabs>
          <w:tab w:val="left" w:pos="720"/>
        </w:tabs>
        <w:spacing w:line="247" w:lineRule="auto"/>
        <w:ind w:left="720" w:hanging="359"/>
        <w:rPr>
          <w:rFonts w:ascii="Courier New" w:eastAsia="Courier New" w:hAnsi="Courier New"/>
          <w:sz w:val="24"/>
        </w:rPr>
      </w:pPr>
      <w:r>
        <w:rPr>
          <w:sz w:val="24"/>
        </w:rPr>
        <w:t>Bắt đầu đi tiểu, bỏ nước tiểu phần đầu, sau đó bắt đầu hứng nước tiểu vào lọ cuối, đủ lường cần thiết, tiểu bỏ phần cuối.</w:t>
      </w:r>
    </w:p>
    <w:p w14:paraId="7F4B5C48" w14:textId="77777777" w:rsidR="00C42A01" w:rsidRDefault="00C42A01" w:rsidP="00C42A01">
      <w:pPr>
        <w:spacing w:line="31" w:lineRule="exact"/>
        <w:rPr>
          <w:rFonts w:ascii="Courier New" w:eastAsia="Courier New" w:hAnsi="Courier New"/>
          <w:sz w:val="24"/>
        </w:rPr>
      </w:pPr>
    </w:p>
    <w:p w14:paraId="3F77A5BA" w14:textId="77777777" w:rsidR="0008128C" w:rsidRDefault="00C42A01" w:rsidP="0008128C">
      <w:pPr>
        <w:numPr>
          <w:ilvl w:val="0"/>
          <w:numId w:val="6"/>
        </w:numPr>
        <w:tabs>
          <w:tab w:val="left" w:pos="360"/>
        </w:tabs>
        <w:spacing w:line="0" w:lineRule="atLeast"/>
        <w:ind w:left="360" w:hanging="360"/>
        <w:rPr>
          <w:rFonts w:ascii="Arial" w:eastAsia="Arial" w:hAnsi="Arial"/>
          <w:sz w:val="24"/>
        </w:rPr>
      </w:pPr>
      <w:r>
        <w:rPr>
          <w:sz w:val="24"/>
        </w:rPr>
        <w:t>Ưu điểm: loại trừ khả năng dây nhiễm các loại tế bào và vi sinh vật.</w:t>
      </w:r>
    </w:p>
    <w:p w14:paraId="078C2B5A" w14:textId="6C1DB45F" w:rsidR="009C7F97" w:rsidRPr="0008128C" w:rsidRDefault="00C42A01" w:rsidP="0008128C">
      <w:pPr>
        <w:numPr>
          <w:ilvl w:val="0"/>
          <w:numId w:val="6"/>
        </w:numPr>
        <w:tabs>
          <w:tab w:val="left" w:pos="360"/>
        </w:tabs>
        <w:spacing w:line="0" w:lineRule="atLeast"/>
        <w:ind w:left="360" w:hanging="360"/>
        <w:rPr>
          <w:rFonts w:ascii="Arial" w:eastAsia="Arial" w:hAnsi="Arial"/>
          <w:sz w:val="24"/>
        </w:rPr>
      </w:pPr>
      <w:r w:rsidRPr="0008128C">
        <w:rPr>
          <w:sz w:val="24"/>
        </w:rPr>
        <w:t>Nhược điểm: Bn cần biết rõ kĩ</w:t>
      </w:r>
      <w:r w:rsidR="0008128C" w:rsidRPr="0008128C">
        <w:rPr>
          <w:sz w:val="24"/>
        </w:rPr>
        <w:t xml:space="preserve"> </w:t>
      </w:r>
      <w:r w:rsidRPr="0008128C">
        <w:rPr>
          <w:sz w:val="24"/>
        </w:rPr>
        <w:t>thuật lấy nước tiểu.</w:t>
      </w:r>
    </w:p>
    <w:p w14:paraId="078C2B5B" w14:textId="77777777" w:rsidR="009C7F97" w:rsidRPr="006B7A5E" w:rsidRDefault="009C7F97">
      <w:pPr>
        <w:spacing w:before="17" w:line="240" w:lineRule="exact"/>
        <w:rPr>
          <w:sz w:val="24"/>
          <w:szCs w:val="24"/>
        </w:rPr>
      </w:pPr>
    </w:p>
    <w:p w14:paraId="078C2B5C" w14:textId="77777777" w:rsidR="009C7F97" w:rsidRPr="006B7A5E" w:rsidRDefault="004F37FF">
      <w:pPr>
        <w:ind w:left="100"/>
        <w:rPr>
          <w:sz w:val="24"/>
          <w:szCs w:val="24"/>
        </w:rPr>
      </w:pPr>
      <w:r w:rsidRPr="006B7A5E">
        <w:rPr>
          <w:b/>
          <w:i/>
          <w:sz w:val="24"/>
          <w:szCs w:val="24"/>
        </w:rPr>
        <w:t>Lấy nước tiểu qua sonde Nelaton</w:t>
      </w:r>
    </w:p>
    <w:p w14:paraId="078C2B5D" w14:textId="77777777" w:rsidR="009C7F97" w:rsidRPr="006B7A5E" w:rsidRDefault="009C7F97">
      <w:pPr>
        <w:spacing w:before="13" w:line="240" w:lineRule="exact"/>
        <w:rPr>
          <w:sz w:val="24"/>
          <w:szCs w:val="24"/>
        </w:rPr>
      </w:pPr>
    </w:p>
    <w:p w14:paraId="078C2B5E" w14:textId="77777777" w:rsidR="009C7F97" w:rsidRPr="006B7A5E" w:rsidRDefault="004F37FF">
      <w:pPr>
        <w:spacing w:line="347" w:lineRule="auto"/>
        <w:ind w:left="820" w:right="77" w:hanging="360"/>
        <w:rPr>
          <w:sz w:val="24"/>
          <w:szCs w:val="24"/>
        </w:rPr>
      </w:pPr>
      <w:r w:rsidRPr="006B7A5E">
        <w:rPr>
          <w:rFonts w:eastAsia="Calibri"/>
          <w:sz w:val="24"/>
          <w:szCs w:val="24"/>
        </w:rPr>
        <w:t xml:space="preserve">—   </w:t>
      </w:r>
      <w:r w:rsidRPr="006B7A5E">
        <w:rPr>
          <w:sz w:val="24"/>
          <w:szCs w:val="24"/>
        </w:rPr>
        <w:t>Chuẩn bị dụng cụ: mâm sạch, gòn, dung dịch sát khuẩn, sonde vô trùng kích cỡ phù hợp bệnh nhân, gang vô trùng, khăn có lỗ, lọ đựng nước tiểu.</w:t>
      </w:r>
    </w:p>
    <w:p w14:paraId="078C2B5F" w14:textId="77777777" w:rsidR="009C7F97" w:rsidRPr="006B7A5E" w:rsidRDefault="009C7F97">
      <w:pPr>
        <w:spacing w:before="4" w:line="120" w:lineRule="exact"/>
        <w:rPr>
          <w:sz w:val="24"/>
          <w:szCs w:val="24"/>
        </w:rPr>
      </w:pPr>
    </w:p>
    <w:p w14:paraId="078C2B60" w14:textId="77777777" w:rsidR="009C7F97" w:rsidRPr="006B7A5E" w:rsidRDefault="004F37FF">
      <w:pPr>
        <w:ind w:left="460"/>
        <w:rPr>
          <w:sz w:val="24"/>
          <w:szCs w:val="24"/>
        </w:rPr>
      </w:pPr>
      <w:r w:rsidRPr="006B7A5E">
        <w:rPr>
          <w:rFonts w:eastAsia="Calibri"/>
          <w:sz w:val="24"/>
          <w:szCs w:val="24"/>
        </w:rPr>
        <w:t xml:space="preserve">—   </w:t>
      </w:r>
      <w:r w:rsidRPr="006B7A5E">
        <w:rPr>
          <w:sz w:val="24"/>
          <w:szCs w:val="24"/>
        </w:rPr>
        <w:t>Chuẩn bị bệnh nhân: nằm tư thế sản khoa.</w:t>
      </w:r>
    </w:p>
    <w:p w14:paraId="078C2B61" w14:textId="77777777" w:rsidR="009C7F97" w:rsidRPr="006B7A5E" w:rsidRDefault="009C7F97">
      <w:pPr>
        <w:spacing w:before="7" w:line="240" w:lineRule="exact"/>
        <w:rPr>
          <w:sz w:val="24"/>
          <w:szCs w:val="24"/>
        </w:rPr>
      </w:pPr>
    </w:p>
    <w:p w14:paraId="078C2B62" w14:textId="77777777" w:rsidR="009C7F97" w:rsidRPr="006B7A5E" w:rsidRDefault="004F37FF">
      <w:pPr>
        <w:ind w:left="460"/>
        <w:rPr>
          <w:sz w:val="24"/>
          <w:szCs w:val="24"/>
        </w:rPr>
      </w:pPr>
      <w:r w:rsidRPr="006B7A5E">
        <w:rPr>
          <w:rFonts w:eastAsia="Calibri"/>
          <w:sz w:val="24"/>
          <w:szCs w:val="24"/>
        </w:rPr>
        <w:t xml:space="preserve">—   </w:t>
      </w:r>
      <w:r w:rsidRPr="006B7A5E">
        <w:rPr>
          <w:sz w:val="24"/>
          <w:szCs w:val="24"/>
        </w:rPr>
        <w:t>Tiến hành:</w:t>
      </w:r>
    </w:p>
    <w:p w14:paraId="078C2B63" w14:textId="77777777" w:rsidR="009C7F97" w:rsidRPr="006B7A5E" w:rsidRDefault="009C7F97">
      <w:pPr>
        <w:spacing w:before="5" w:line="240" w:lineRule="exact"/>
        <w:rPr>
          <w:sz w:val="24"/>
          <w:szCs w:val="24"/>
        </w:rPr>
      </w:pPr>
    </w:p>
    <w:p w14:paraId="078C2B64" w14:textId="77777777" w:rsidR="009C7F97" w:rsidRPr="006B7A5E" w:rsidRDefault="004F37FF">
      <w:pPr>
        <w:ind w:left="460"/>
        <w:rPr>
          <w:sz w:val="24"/>
          <w:szCs w:val="24"/>
        </w:rPr>
      </w:pPr>
      <w:r w:rsidRPr="006B7A5E">
        <w:rPr>
          <w:rFonts w:eastAsia="Calibri"/>
          <w:sz w:val="24"/>
          <w:szCs w:val="24"/>
        </w:rPr>
        <w:t xml:space="preserve">—   </w:t>
      </w:r>
      <w:r w:rsidRPr="006B7A5E">
        <w:rPr>
          <w:sz w:val="24"/>
          <w:szCs w:val="24"/>
        </w:rPr>
        <w:t>Sát khuẩn vùng niệu đạo, xung quanh.</w:t>
      </w:r>
    </w:p>
    <w:p w14:paraId="078C2B65" w14:textId="77777777" w:rsidR="009C7F97" w:rsidRPr="006B7A5E" w:rsidRDefault="009C7F97">
      <w:pPr>
        <w:spacing w:before="5" w:line="240" w:lineRule="exact"/>
        <w:rPr>
          <w:sz w:val="24"/>
          <w:szCs w:val="24"/>
        </w:rPr>
      </w:pPr>
    </w:p>
    <w:p w14:paraId="078C2B66" w14:textId="77777777" w:rsidR="009C7F97" w:rsidRPr="006B7A5E" w:rsidRDefault="004F37FF">
      <w:pPr>
        <w:ind w:left="460"/>
        <w:rPr>
          <w:sz w:val="24"/>
          <w:szCs w:val="24"/>
        </w:rPr>
      </w:pPr>
      <w:r w:rsidRPr="006B7A5E">
        <w:rPr>
          <w:rFonts w:eastAsia="Calibri"/>
          <w:sz w:val="24"/>
          <w:szCs w:val="24"/>
        </w:rPr>
        <w:t xml:space="preserve">—   </w:t>
      </w:r>
      <w:r w:rsidRPr="006B7A5E">
        <w:rPr>
          <w:sz w:val="24"/>
          <w:szCs w:val="24"/>
        </w:rPr>
        <w:t>Mang gang vô trùng</w:t>
      </w:r>
    </w:p>
    <w:p w14:paraId="078C2B67" w14:textId="77777777" w:rsidR="009C7F97" w:rsidRPr="006B7A5E" w:rsidRDefault="009C7F97">
      <w:pPr>
        <w:spacing w:before="7" w:line="240" w:lineRule="exact"/>
        <w:rPr>
          <w:sz w:val="24"/>
          <w:szCs w:val="24"/>
        </w:rPr>
      </w:pPr>
    </w:p>
    <w:p w14:paraId="078C2B68" w14:textId="77777777" w:rsidR="009C7F97" w:rsidRPr="006B7A5E" w:rsidRDefault="004F37FF">
      <w:pPr>
        <w:ind w:left="460"/>
        <w:rPr>
          <w:sz w:val="24"/>
          <w:szCs w:val="24"/>
        </w:rPr>
      </w:pPr>
      <w:r w:rsidRPr="006B7A5E">
        <w:rPr>
          <w:rFonts w:eastAsia="Calibri"/>
          <w:sz w:val="24"/>
          <w:szCs w:val="24"/>
        </w:rPr>
        <w:t xml:space="preserve">—   </w:t>
      </w:r>
      <w:r w:rsidRPr="006B7A5E">
        <w:rPr>
          <w:sz w:val="24"/>
          <w:szCs w:val="24"/>
        </w:rPr>
        <w:t>Trải khăn có lổ.</w:t>
      </w:r>
    </w:p>
    <w:p w14:paraId="078C2B69" w14:textId="77777777" w:rsidR="009C7F97" w:rsidRPr="006B7A5E" w:rsidRDefault="009C7F97">
      <w:pPr>
        <w:spacing w:before="5" w:line="240" w:lineRule="exact"/>
        <w:rPr>
          <w:sz w:val="24"/>
          <w:szCs w:val="24"/>
        </w:rPr>
      </w:pPr>
    </w:p>
    <w:p w14:paraId="078C2B6A" w14:textId="77777777" w:rsidR="009C7F97" w:rsidRPr="006B7A5E" w:rsidRDefault="004F37FF">
      <w:pPr>
        <w:ind w:left="460"/>
        <w:rPr>
          <w:sz w:val="24"/>
          <w:szCs w:val="24"/>
        </w:rPr>
      </w:pPr>
      <w:r w:rsidRPr="006B7A5E">
        <w:rPr>
          <w:rFonts w:eastAsia="Calibri"/>
          <w:sz w:val="24"/>
          <w:szCs w:val="24"/>
        </w:rPr>
        <w:t xml:space="preserve">—   </w:t>
      </w:r>
      <w:r w:rsidRPr="006B7A5E">
        <w:rPr>
          <w:sz w:val="24"/>
          <w:szCs w:val="24"/>
        </w:rPr>
        <w:t>Đặt sonde vào lỗ niệu đạo.</w:t>
      </w:r>
    </w:p>
    <w:p w14:paraId="078C2B6B" w14:textId="77777777" w:rsidR="009C7F97" w:rsidRPr="006B7A5E" w:rsidRDefault="009C7F97">
      <w:pPr>
        <w:spacing w:before="5" w:line="240" w:lineRule="exact"/>
        <w:rPr>
          <w:sz w:val="24"/>
          <w:szCs w:val="24"/>
        </w:rPr>
      </w:pPr>
    </w:p>
    <w:p w14:paraId="078C2B6C" w14:textId="77777777" w:rsidR="009C7F97" w:rsidRPr="006B7A5E" w:rsidRDefault="004F37FF">
      <w:pPr>
        <w:ind w:left="460"/>
        <w:rPr>
          <w:sz w:val="24"/>
          <w:szCs w:val="24"/>
        </w:rPr>
      </w:pPr>
      <w:r w:rsidRPr="006B7A5E">
        <w:rPr>
          <w:rFonts w:eastAsia="Calibri"/>
          <w:sz w:val="24"/>
          <w:szCs w:val="24"/>
        </w:rPr>
        <w:t xml:space="preserve">—   </w:t>
      </w:r>
      <w:r w:rsidRPr="006B7A5E">
        <w:rPr>
          <w:sz w:val="24"/>
          <w:szCs w:val="24"/>
        </w:rPr>
        <w:t>Lấy nước tiểu vào lọ làm xét nghiệm.</w:t>
      </w:r>
    </w:p>
    <w:p w14:paraId="078C2B6D" w14:textId="77777777" w:rsidR="009C7F97" w:rsidRPr="006B7A5E" w:rsidRDefault="009C7F97">
      <w:pPr>
        <w:spacing w:before="8" w:line="240" w:lineRule="exact"/>
        <w:rPr>
          <w:sz w:val="24"/>
          <w:szCs w:val="24"/>
        </w:rPr>
      </w:pPr>
    </w:p>
    <w:p w14:paraId="078C2B6E" w14:textId="77777777" w:rsidR="009C7F97" w:rsidRPr="006B7A5E" w:rsidRDefault="004F37FF">
      <w:pPr>
        <w:ind w:left="460"/>
        <w:rPr>
          <w:sz w:val="24"/>
          <w:szCs w:val="24"/>
        </w:rPr>
      </w:pPr>
      <w:r w:rsidRPr="006B7A5E">
        <w:rPr>
          <w:rFonts w:eastAsia="Calibri"/>
          <w:sz w:val="24"/>
          <w:szCs w:val="24"/>
        </w:rPr>
        <w:t xml:space="preserve">—   </w:t>
      </w:r>
      <w:r w:rsidRPr="006B7A5E">
        <w:rPr>
          <w:sz w:val="24"/>
          <w:szCs w:val="24"/>
        </w:rPr>
        <w:t>Rút sonde tiểu ra.</w:t>
      </w:r>
    </w:p>
    <w:p w14:paraId="078C2B6F" w14:textId="77777777" w:rsidR="009C7F97" w:rsidRPr="006B7A5E" w:rsidRDefault="009C7F97">
      <w:pPr>
        <w:spacing w:before="9" w:line="240" w:lineRule="exact"/>
        <w:rPr>
          <w:sz w:val="24"/>
          <w:szCs w:val="24"/>
        </w:rPr>
      </w:pPr>
    </w:p>
    <w:p w14:paraId="078C2B70" w14:textId="77777777" w:rsidR="009C7F97" w:rsidRPr="006B7A5E" w:rsidRDefault="004F37FF">
      <w:pPr>
        <w:ind w:left="100"/>
        <w:rPr>
          <w:sz w:val="24"/>
          <w:szCs w:val="24"/>
        </w:rPr>
      </w:pPr>
      <w:r w:rsidRPr="006B7A5E">
        <w:rPr>
          <w:b/>
          <w:i/>
          <w:sz w:val="24"/>
          <w:szCs w:val="24"/>
        </w:rPr>
        <w:t>Lấy nước tiểu qua sonde tiểu lưu</w:t>
      </w:r>
    </w:p>
    <w:p w14:paraId="078C2B71" w14:textId="77777777" w:rsidR="009C7F97" w:rsidRPr="006B7A5E" w:rsidRDefault="009C7F97">
      <w:pPr>
        <w:spacing w:before="1" w:line="260" w:lineRule="exact"/>
        <w:rPr>
          <w:sz w:val="24"/>
          <w:szCs w:val="24"/>
        </w:rPr>
      </w:pPr>
    </w:p>
    <w:p w14:paraId="078C2B72" w14:textId="77777777" w:rsidR="009C7F97" w:rsidRPr="006B7A5E" w:rsidRDefault="004F37FF">
      <w:pPr>
        <w:ind w:left="460"/>
        <w:rPr>
          <w:sz w:val="24"/>
          <w:szCs w:val="24"/>
        </w:rPr>
      </w:pPr>
      <w:r w:rsidRPr="006B7A5E">
        <w:rPr>
          <w:rFonts w:eastAsia="Verdana"/>
          <w:sz w:val="24"/>
          <w:szCs w:val="24"/>
        </w:rPr>
        <w:t xml:space="preserve">+   </w:t>
      </w:r>
      <w:r w:rsidRPr="006B7A5E">
        <w:rPr>
          <w:sz w:val="24"/>
          <w:szCs w:val="24"/>
        </w:rPr>
        <w:t>Cột sonde tiểu, chờ khoảng 2-3 giờ.</w:t>
      </w:r>
    </w:p>
    <w:p w14:paraId="078C2B73" w14:textId="77777777" w:rsidR="009C7F97" w:rsidRPr="006B7A5E" w:rsidRDefault="009C7F97">
      <w:pPr>
        <w:spacing w:before="16" w:line="240" w:lineRule="exact"/>
        <w:rPr>
          <w:sz w:val="24"/>
          <w:szCs w:val="24"/>
        </w:rPr>
      </w:pPr>
    </w:p>
    <w:p w14:paraId="078C2B74" w14:textId="77777777" w:rsidR="009C7F97" w:rsidRPr="006B7A5E" w:rsidRDefault="004F37FF">
      <w:pPr>
        <w:ind w:left="460"/>
        <w:rPr>
          <w:sz w:val="24"/>
          <w:szCs w:val="24"/>
        </w:rPr>
      </w:pPr>
      <w:r w:rsidRPr="006B7A5E">
        <w:rPr>
          <w:rFonts w:eastAsia="Verdana"/>
          <w:sz w:val="24"/>
          <w:szCs w:val="24"/>
        </w:rPr>
        <w:t xml:space="preserve">+   </w:t>
      </w:r>
      <w:r w:rsidRPr="006B7A5E">
        <w:rPr>
          <w:sz w:val="24"/>
          <w:szCs w:val="24"/>
        </w:rPr>
        <w:t>Sát trùng sonde tiểu ở đoạn nhựa mềm.</w:t>
      </w:r>
    </w:p>
    <w:p w14:paraId="078C2B75" w14:textId="77777777" w:rsidR="009C7F97" w:rsidRPr="006B7A5E" w:rsidRDefault="009C7F97">
      <w:pPr>
        <w:spacing w:before="19" w:line="240" w:lineRule="exact"/>
        <w:rPr>
          <w:sz w:val="24"/>
          <w:szCs w:val="24"/>
        </w:rPr>
      </w:pPr>
    </w:p>
    <w:p w14:paraId="4304D2EC" w14:textId="77777777" w:rsidR="006B7A5E" w:rsidRPr="006B7A5E" w:rsidRDefault="004F37FF" w:rsidP="006B7A5E">
      <w:pPr>
        <w:ind w:left="460"/>
        <w:rPr>
          <w:sz w:val="24"/>
          <w:szCs w:val="24"/>
        </w:rPr>
      </w:pPr>
      <w:r w:rsidRPr="006B7A5E">
        <w:rPr>
          <w:rFonts w:eastAsia="Verdana"/>
          <w:sz w:val="24"/>
          <w:szCs w:val="24"/>
        </w:rPr>
        <w:t xml:space="preserve">+   </w:t>
      </w:r>
      <w:r w:rsidRPr="006B7A5E">
        <w:rPr>
          <w:sz w:val="24"/>
          <w:szCs w:val="24"/>
        </w:rPr>
        <w:t>Dùng ống tiêm tiêm qua sonde tiểu, rút lấy nước tiểu làm xét nghiệm.</w:t>
      </w:r>
    </w:p>
    <w:p w14:paraId="078C2B77" w14:textId="2731F806" w:rsidR="009C7F97" w:rsidRPr="006B7A5E" w:rsidRDefault="004F37FF" w:rsidP="006B7A5E">
      <w:pPr>
        <w:ind w:left="460"/>
        <w:rPr>
          <w:sz w:val="24"/>
          <w:szCs w:val="24"/>
        </w:rPr>
      </w:pPr>
      <w:r w:rsidRPr="006B7A5E">
        <w:rPr>
          <w:rFonts w:eastAsia="Verdana"/>
          <w:sz w:val="24"/>
          <w:szCs w:val="24"/>
        </w:rPr>
        <w:t xml:space="preserve">+   </w:t>
      </w:r>
      <w:r w:rsidRPr="006B7A5E">
        <w:rPr>
          <w:sz w:val="24"/>
          <w:szCs w:val="24"/>
        </w:rPr>
        <w:t>Chú ý không tiêm vào phần nhựa cứng, trong.</w:t>
      </w:r>
    </w:p>
    <w:p w14:paraId="078C2B78" w14:textId="77777777" w:rsidR="009C7F97" w:rsidRPr="006B7A5E" w:rsidRDefault="009C7F97">
      <w:pPr>
        <w:spacing w:before="19" w:line="240" w:lineRule="exact"/>
        <w:rPr>
          <w:sz w:val="24"/>
          <w:szCs w:val="24"/>
        </w:rPr>
      </w:pPr>
    </w:p>
    <w:p w14:paraId="671D8C6A" w14:textId="77777777" w:rsidR="002E3DDE" w:rsidRDefault="004F37FF">
      <w:pPr>
        <w:ind w:left="460" w:right="3946"/>
        <w:jc w:val="both"/>
        <w:rPr>
          <w:sz w:val="24"/>
          <w:szCs w:val="24"/>
        </w:rPr>
      </w:pPr>
      <w:r w:rsidRPr="006B7A5E">
        <w:rPr>
          <w:rFonts w:eastAsia="Verdana"/>
          <w:sz w:val="24"/>
          <w:szCs w:val="24"/>
        </w:rPr>
        <w:t xml:space="preserve">+   </w:t>
      </w:r>
      <w:r w:rsidRPr="006B7A5E">
        <w:rPr>
          <w:sz w:val="24"/>
          <w:szCs w:val="24"/>
        </w:rPr>
        <w:t>Không lấy nước tiểu trong túi chứa nước tiểu lưu.</w:t>
      </w:r>
    </w:p>
    <w:p w14:paraId="078C2B79" w14:textId="14105E9C" w:rsidR="009C7F97" w:rsidRPr="006B7A5E" w:rsidRDefault="002E3DDE" w:rsidP="00775DEE">
      <w:pPr>
        <w:ind w:left="460" w:right="40"/>
        <w:jc w:val="both"/>
        <w:rPr>
          <w:sz w:val="24"/>
          <w:szCs w:val="24"/>
        </w:rPr>
      </w:pPr>
      <w:r>
        <w:rPr>
          <w:sz w:val="24"/>
          <w:szCs w:val="24"/>
        </w:rPr>
        <w:t xml:space="preserve">+   </w:t>
      </w:r>
      <w:r w:rsidR="00160D92">
        <w:rPr>
          <w:sz w:val="22"/>
        </w:rPr>
        <w:t>Trong trường hợp cần lấy nước tiểu để soi cặn lắng nước tiểu, hoặc để làm tổng phân tích nước tiểu, có thể lấy nước tiểu xả từ túi chứa nước tiểu, nên lấy nước tiểu mới, tránh dùng nước tiểu đã lưu qua đêm.</w:t>
      </w:r>
    </w:p>
    <w:p w14:paraId="078C2B7A" w14:textId="77777777" w:rsidR="009C7F97" w:rsidRPr="006B7A5E" w:rsidRDefault="009C7F97">
      <w:pPr>
        <w:spacing w:before="14" w:line="240" w:lineRule="exact"/>
        <w:rPr>
          <w:sz w:val="24"/>
          <w:szCs w:val="24"/>
        </w:rPr>
      </w:pPr>
    </w:p>
    <w:p w14:paraId="078C2B7B" w14:textId="77777777" w:rsidR="009C7F97" w:rsidRPr="006B7A5E" w:rsidRDefault="004F37FF">
      <w:pPr>
        <w:ind w:left="100"/>
        <w:rPr>
          <w:sz w:val="24"/>
          <w:szCs w:val="24"/>
        </w:rPr>
      </w:pPr>
      <w:r w:rsidRPr="006B7A5E">
        <w:rPr>
          <w:b/>
          <w:i/>
          <w:sz w:val="24"/>
          <w:szCs w:val="24"/>
        </w:rPr>
        <w:lastRenderedPageBreak/>
        <w:t>Lấy nước tiểu qua chọc hút bàng quang:</w:t>
      </w:r>
    </w:p>
    <w:p w14:paraId="078C2B7C" w14:textId="77777777" w:rsidR="009C7F97" w:rsidRPr="006B7A5E" w:rsidRDefault="009C7F97">
      <w:pPr>
        <w:spacing w:before="15" w:line="240" w:lineRule="exact"/>
        <w:rPr>
          <w:sz w:val="24"/>
          <w:szCs w:val="24"/>
        </w:rPr>
      </w:pPr>
    </w:p>
    <w:p w14:paraId="078C2B7D" w14:textId="77777777" w:rsidR="009C7F97" w:rsidRPr="006B7A5E" w:rsidRDefault="004F37FF">
      <w:pPr>
        <w:spacing w:line="353" w:lineRule="auto"/>
        <w:ind w:left="547" w:right="75" w:hanging="86"/>
        <w:jc w:val="both"/>
        <w:rPr>
          <w:sz w:val="24"/>
          <w:szCs w:val="24"/>
        </w:rPr>
      </w:pPr>
      <w:r w:rsidRPr="006B7A5E">
        <w:rPr>
          <w:rFonts w:eastAsia="Calibri"/>
          <w:sz w:val="24"/>
          <w:szCs w:val="24"/>
        </w:rPr>
        <w:t xml:space="preserve">—   </w:t>
      </w:r>
      <w:r w:rsidRPr="006B7A5E">
        <w:rPr>
          <w:sz w:val="24"/>
          <w:szCs w:val="24"/>
        </w:rPr>
        <w:t>Chuẩn bị bệnh nhân: giải thích cho bệnh nhân, vệ sinh sạch và cạo lông vùng bụng dưới trên xương mu như trước phẫu thuật. Buổi sáng, cho bệnh nhân uống 300ml nước, chờ bàng quang căng đầy sẽ tiến hành chọc hút.</w:t>
      </w:r>
    </w:p>
    <w:p w14:paraId="078C2B7E" w14:textId="77777777" w:rsidR="009C7F97" w:rsidRPr="006B7A5E" w:rsidRDefault="009C7F97">
      <w:pPr>
        <w:spacing w:before="7" w:line="120" w:lineRule="exact"/>
        <w:rPr>
          <w:sz w:val="24"/>
          <w:szCs w:val="24"/>
        </w:rPr>
      </w:pPr>
    </w:p>
    <w:p w14:paraId="078C2B7F" w14:textId="77777777" w:rsidR="009C7F97" w:rsidRPr="006B7A5E" w:rsidRDefault="004F37FF">
      <w:pPr>
        <w:ind w:left="460" w:right="6564"/>
        <w:jc w:val="both"/>
        <w:rPr>
          <w:sz w:val="24"/>
          <w:szCs w:val="24"/>
        </w:rPr>
      </w:pPr>
      <w:r w:rsidRPr="006B7A5E">
        <w:rPr>
          <w:rFonts w:eastAsia="Calibri"/>
          <w:sz w:val="24"/>
          <w:szCs w:val="24"/>
        </w:rPr>
        <w:t xml:space="preserve">—   </w:t>
      </w:r>
      <w:r w:rsidRPr="006B7A5E">
        <w:rPr>
          <w:sz w:val="24"/>
          <w:szCs w:val="24"/>
        </w:rPr>
        <w:t>Chuẩn bị phương tiện:</w:t>
      </w:r>
    </w:p>
    <w:p w14:paraId="078C2B80" w14:textId="77777777" w:rsidR="009C7F97" w:rsidRPr="006B7A5E" w:rsidRDefault="009C7F97">
      <w:pPr>
        <w:spacing w:before="11" w:line="240" w:lineRule="exact"/>
        <w:rPr>
          <w:sz w:val="24"/>
          <w:szCs w:val="24"/>
        </w:rPr>
      </w:pPr>
    </w:p>
    <w:p w14:paraId="078C2B81" w14:textId="77777777" w:rsidR="009C7F97" w:rsidRPr="006B7A5E" w:rsidRDefault="004F37FF">
      <w:pPr>
        <w:ind w:left="1272"/>
        <w:rPr>
          <w:sz w:val="24"/>
          <w:szCs w:val="24"/>
        </w:rPr>
      </w:pPr>
      <w:r w:rsidRPr="006B7A5E">
        <w:rPr>
          <w:rFonts w:eastAsia="Verdana"/>
          <w:sz w:val="24"/>
          <w:szCs w:val="24"/>
        </w:rPr>
        <w:t xml:space="preserve">+  </w:t>
      </w:r>
      <w:r w:rsidRPr="006B7A5E">
        <w:rPr>
          <w:sz w:val="24"/>
          <w:szCs w:val="24"/>
        </w:rPr>
        <w:t>Săng có lỗ, gạc, bông vô khuẩn, găng vô khuẩn, băng dính.</w:t>
      </w:r>
    </w:p>
    <w:p w14:paraId="078C2B82" w14:textId="77777777" w:rsidR="009C7F97" w:rsidRPr="006B7A5E" w:rsidRDefault="009C7F97">
      <w:pPr>
        <w:spacing w:before="19" w:line="240" w:lineRule="exact"/>
        <w:rPr>
          <w:sz w:val="24"/>
          <w:szCs w:val="24"/>
        </w:rPr>
      </w:pPr>
    </w:p>
    <w:p w14:paraId="078C2B83" w14:textId="77777777" w:rsidR="009C7F97" w:rsidRPr="006B7A5E" w:rsidRDefault="004F37FF">
      <w:pPr>
        <w:ind w:left="1272"/>
        <w:rPr>
          <w:sz w:val="24"/>
          <w:szCs w:val="24"/>
        </w:rPr>
      </w:pPr>
      <w:r w:rsidRPr="006B7A5E">
        <w:rPr>
          <w:rFonts w:eastAsia="Verdana"/>
          <w:sz w:val="24"/>
          <w:szCs w:val="24"/>
        </w:rPr>
        <w:t xml:space="preserve">+  </w:t>
      </w:r>
      <w:r w:rsidRPr="006B7A5E">
        <w:rPr>
          <w:sz w:val="24"/>
          <w:szCs w:val="24"/>
        </w:rPr>
        <w:t>Kim chọc hút nước tiểu .</w:t>
      </w:r>
    </w:p>
    <w:p w14:paraId="078C2B84" w14:textId="77777777" w:rsidR="009C7F97" w:rsidRPr="006B7A5E" w:rsidRDefault="009C7F97">
      <w:pPr>
        <w:spacing w:before="19" w:line="240" w:lineRule="exact"/>
        <w:rPr>
          <w:sz w:val="24"/>
          <w:szCs w:val="24"/>
        </w:rPr>
      </w:pPr>
    </w:p>
    <w:p w14:paraId="078C2B85" w14:textId="77777777" w:rsidR="009C7F97" w:rsidRPr="006B7A5E" w:rsidRDefault="004F37FF">
      <w:pPr>
        <w:ind w:left="1272"/>
        <w:rPr>
          <w:sz w:val="24"/>
          <w:szCs w:val="24"/>
        </w:rPr>
      </w:pPr>
      <w:r w:rsidRPr="006B7A5E">
        <w:rPr>
          <w:rFonts w:eastAsia="Verdana"/>
          <w:sz w:val="24"/>
          <w:szCs w:val="24"/>
        </w:rPr>
        <w:t xml:space="preserve">+  </w:t>
      </w:r>
      <w:r w:rsidRPr="006B7A5E">
        <w:rPr>
          <w:sz w:val="24"/>
          <w:szCs w:val="24"/>
        </w:rPr>
        <w:t>Bơm kim tiêm và thuốc gây tê.</w:t>
      </w:r>
    </w:p>
    <w:p w14:paraId="078C2B86" w14:textId="77777777" w:rsidR="009C7F97" w:rsidRPr="006B7A5E" w:rsidRDefault="009C7F97">
      <w:pPr>
        <w:spacing w:before="10" w:line="240" w:lineRule="exact"/>
        <w:rPr>
          <w:sz w:val="24"/>
          <w:szCs w:val="24"/>
        </w:rPr>
      </w:pPr>
    </w:p>
    <w:p w14:paraId="078C2B87" w14:textId="77777777" w:rsidR="009C7F97" w:rsidRPr="006B7A5E" w:rsidRDefault="004F37FF">
      <w:pPr>
        <w:ind w:left="460" w:right="6944"/>
        <w:jc w:val="both"/>
        <w:rPr>
          <w:sz w:val="24"/>
          <w:szCs w:val="24"/>
        </w:rPr>
      </w:pPr>
      <w:r w:rsidRPr="006B7A5E">
        <w:rPr>
          <w:rFonts w:eastAsia="Calibri"/>
          <w:sz w:val="24"/>
          <w:szCs w:val="24"/>
        </w:rPr>
        <w:t xml:space="preserve">—   </w:t>
      </w:r>
      <w:r w:rsidRPr="006B7A5E">
        <w:rPr>
          <w:sz w:val="24"/>
          <w:szCs w:val="24"/>
        </w:rPr>
        <w:t>Thao tác chọc hút:</w:t>
      </w:r>
    </w:p>
    <w:p w14:paraId="078C2B88" w14:textId="77777777" w:rsidR="009C7F97" w:rsidRPr="006B7A5E" w:rsidRDefault="009C7F97">
      <w:pPr>
        <w:spacing w:before="13" w:line="240" w:lineRule="exact"/>
        <w:rPr>
          <w:sz w:val="24"/>
          <w:szCs w:val="24"/>
        </w:rPr>
      </w:pPr>
    </w:p>
    <w:p w14:paraId="078C2B89" w14:textId="77777777" w:rsidR="009C7F97" w:rsidRPr="006B7A5E" w:rsidRDefault="004F37FF">
      <w:pPr>
        <w:ind w:left="1360"/>
        <w:rPr>
          <w:sz w:val="24"/>
          <w:szCs w:val="24"/>
        </w:rPr>
      </w:pPr>
      <w:r w:rsidRPr="006B7A5E">
        <w:rPr>
          <w:rFonts w:eastAsia="Verdana"/>
          <w:sz w:val="24"/>
          <w:szCs w:val="24"/>
        </w:rPr>
        <w:t xml:space="preserve">+ </w:t>
      </w:r>
      <w:r w:rsidRPr="006B7A5E">
        <w:rPr>
          <w:sz w:val="24"/>
          <w:szCs w:val="24"/>
        </w:rPr>
        <w:t>Tư thế bệnh nhân nằm ngửa trên bàn soi hoặc trên giường sạch, 2 chân co.</w:t>
      </w:r>
    </w:p>
    <w:p w14:paraId="078C2B8A" w14:textId="77777777" w:rsidR="009C7F97" w:rsidRPr="006B7A5E" w:rsidRDefault="009C7F97">
      <w:pPr>
        <w:spacing w:before="16" w:line="240" w:lineRule="exact"/>
        <w:rPr>
          <w:sz w:val="24"/>
          <w:szCs w:val="24"/>
        </w:rPr>
      </w:pPr>
    </w:p>
    <w:p w14:paraId="078C2B8B" w14:textId="77777777" w:rsidR="009C7F97" w:rsidRPr="006B7A5E" w:rsidRDefault="004F37FF">
      <w:pPr>
        <w:ind w:left="1360"/>
        <w:rPr>
          <w:sz w:val="24"/>
          <w:szCs w:val="24"/>
        </w:rPr>
      </w:pPr>
      <w:r w:rsidRPr="006B7A5E">
        <w:rPr>
          <w:rFonts w:eastAsia="Verdana"/>
          <w:sz w:val="24"/>
          <w:szCs w:val="24"/>
        </w:rPr>
        <w:t xml:space="preserve">+ </w:t>
      </w:r>
      <w:r w:rsidRPr="006B7A5E">
        <w:rPr>
          <w:sz w:val="24"/>
          <w:szCs w:val="24"/>
        </w:rPr>
        <w:t>Xác định cầu bàng quang, gây tê.</w:t>
      </w:r>
    </w:p>
    <w:p w14:paraId="078C2B8C" w14:textId="77777777" w:rsidR="009C7F97" w:rsidRPr="006B7A5E" w:rsidRDefault="009C7F97">
      <w:pPr>
        <w:spacing w:before="19" w:line="240" w:lineRule="exact"/>
        <w:rPr>
          <w:sz w:val="24"/>
          <w:szCs w:val="24"/>
        </w:rPr>
      </w:pPr>
    </w:p>
    <w:p w14:paraId="078C2B8D" w14:textId="77777777" w:rsidR="009C7F97" w:rsidRPr="006B7A5E" w:rsidRDefault="004F37FF">
      <w:pPr>
        <w:ind w:left="1360"/>
        <w:rPr>
          <w:sz w:val="24"/>
          <w:szCs w:val="24"/>
        </w:rPr>
      </w:pPr>
      <w:r w:rsidRPr="006B7A5E">
        <w:rPr>
          <w:rFonts w:eastAsia="Verdana"/>
          <w:sz w:val="24"/>
          <w:szCs w:val="24"/>
        </w:rPr>
        <w:t xml:space="preserve">+ </w:t>
      </w:r>
      <w:r w:rsidRPr="006B7A5E">
        <w:rPr>
          <w:sz w:val="24"/>
          <w:szCs w:val="24"/>
        </w:rPr>
        <w:t>Vị trí chọc: trên đường trắng giữa, trên xương mu khoảng  1cm.</w:t>
      </w:r>
    </w:p>
    <w:p w14:paraId="078C2B8E" w14:textId="77777777" w:rsidR="009C7F97" w:rsidRPr="006B7A5E" w:rsidRDefault="009C7F97">
      <w:pPr>
        <w:spacing w:before="19" w:line="240" w:lineRule="exact"/>
        <w:rPr>
          <w:sz w:val="24"/>
          <w:szCs w:val="24"/>
        </w:rPr>
      </w:pPr>
    </w:p>
    <w:p w14:paraId="078C2B8F" w14:textId="77777777" w:rsidR="009C7F97" w:rsidRPr="006B7A5E" w:rsidRDefault="004F37FF">
      <w:pPr>
        <w:spacing w:line="355" w:lineRule="auto"/>
        <w:ind w:left="820" w:right="76" w:firstLine="540"/>
        <w:jc w:val="both"/>
        <w:rPr>
          <w:sz w:val="24"/>
          <w:szCs w:val="24"/>
        </w:rPr>
      </w:pPr>
      <w:r w:rsidRPr="006B7A5E">
        <w:rPr>
          <w:rFonts w:eastAsia="Verdana"/>
          <w:sz w:val="24"/>
          <w:szCs w:val="24"/>
        </w:rPr>
        <w:t xml:space="preserve">+ </w:t>
      </w:r>
      <w:r w:rsidRPr="006B7A5E">
        <w:rPr>
          <w:sz w:val="24"/>
          <w:szCs w:val="24"/>
        </w:rPr>
        <w:t>Chọc kim thẳng đứng qua da, tổ chức dưới da rồi qua thành bàng quang (dặn bệnh nhân nhịn tiểu). Khi kim đã qua thành bàng quang thì vừa chọc vừa hút (cần bỏ 5ml nước tiểu đầu để loại bỏ hồng cầu ở kim chọc khi qua thành bụng và bàng quang).</w:t>
      </w:r>
    </w:p>
    <w:p w14:paraId="078C2B90" w14:textId="77777777" w:rsidR="009C7F97" w:rsidRPr="006B7A5E" w:rsidRDefault="009C7F97">
      <w:pPr>
        <w:spacing w:before="1" w:line="120" w:lineRule="exact"/>
        <w:rPr>
          <w:sz w:val="24"/>
          <w:szCs w:val="24"/>
        </w:rPr>
      </w:pPr>
    </w:p>
    <w:p w14:paraId="078C2B91" w14:textId="77777777" w:rsidR="009C7F97" w:rsidRPr="006B7A5E" w:rsidRDefault="004F37FF">
      <w:pPr>
        <w:ind w:left="1360"/>
        <w:rPr>
          <w:sz w:val="24"/>
          <w:szCs w:val="24"/>
        </w:rPr>
      </w:pPr>
      <w:r w:rsidRPr="006B7A5E">
        <w:rPr>
          <w:rFonts w:eastAsia="Verdana"/>
          <w:sz w:val="24"/>
          <w:szCs w:val="24"/>
        </w:rPr>
        <w:t xml:space="preserve">+ </w:t>
      </w:r>
      <w:r w:rsidRPr="006B7A5E">
        <w:rPr>
          <w:sz w:val="24"/>
          <w:szCs w:val="24"/>
        </w:rPr>
        <w:t>Lấy nước tiểu làm xét nghiệm.</w:t>
      </w:r>
    </w:p>
    <w:p w14:paraId="078C2B92" w14:textId="77777777" w:rsidR="009C7F97" w:rsidRPr="006B7A5E" w:rsidRDefault="009C7F97">
      <w:pPr>
        <w:spacing w:before="13" w:line="240" w:lineRule="exact"/>
        <w:rPr>
          <w:sz w:val="24"/>
          <w:szCs w:val="24"/>
        </w:rPr>
      </w:pPr>
    </w:p>
    <w:p w14:paraId="078C2B93" w14:textId="51E98B41" w:rsidR="009C7F97" w:rsidRDefault="004F37FF">
      <w:pPr>
        <w:ind w:left="732"/>
        <w:rPr>
          <w:sz w:val="24"/>
          <w:szCs w:val="24"/>
        </w:rPr>
      </w:pPr>
      <w:r w:rsidRPr="006B7A5E">
        <w:rPr>
          <w:rFonts w:eastAsia="Calibri"/>
          <w:sz w:val="24"/>
          <w:szCs w:val="24"/>
        </w:rPr>
        <w:t xml:space="preserve">—    </w:t>
      </w:r>
      <w:r w:rsidRPr="006B7A5E">
        <w:rPr>
          <w:sz w:val="24"/>
          <w:szCs w:val="24"/>
        </w:rPr>
        <w:t>Rút kim, băng vùng chọc.</w:t>
      </w:r>
    </w:p>
    <w:p w14:paraId="1DF58846" w14:textId="378E6FE9" w:rsidR="0075242E" w:rsidRPr="0075242E" w:rsidRDefault="0075242E" w:rsidP="0075242E">
      <w:pPr>
        <w:pStyle w:val="ListParagraph"/>
        <w:numPr>
          <w:ilvl w:val="0"/>
          <w:numId w:val="10"/>
        </w:numPr>
        <w:tabs>
          <w:tab w:val="left" w:pos="360"/>
        </w:tabs>
        <w:spacing w:line="0" w:lineRule="atLeast"/>
        <w:rPr>
          <w:b/>
          <w:sz w:val="24"/>
        </w:rPr>
      </w:pPr>
      <w:r w:rsidRPr="0075242E">
        <w:rPr>
          <w:b/>
          <w:sz w:val="24"/>
        </w:rPr>
        <w:t>Tiêu chuẩn lọ đựng nước tiểu (2), (3):</w:t>
      </w:r>
    </w:p>
    <w:p w14:paraId="6F79960E" w14:textId="77777777" w:rsidR="0075242E" w:rsidRDefault="0075242E" w:rsidP="0075242E">
      <w:pPr>
        <w:spacing w:line="40" w:lineRule="exact"/>
        <w:rPr>
          <w:b/>
          <w:sz w:val="24"/>
        </w:rPr>
      </w:pPr>
    </w:p>
    <w:p w14:paraId="267E92DF" w14:textId="77777777" w:rsidR="0075242E" w:rsidRDefault="0075242E" w:rsidP="0075242E">
      <w:pPr>
        <w:spacing w:line="0" w:lineRule="atLeast"/>
        <w:rPr>
          <w:sz w:val="24"/>
        </w:rPr>
      </w:pPr>
      <w:r>
        <w:rPr>
          <w:rFonts w:ascii="Arial" w:eastAsia="Arial" w:hAnsi="Arial"/>
          <w:sz w:val="24"/>
        </w:rPr>
        <w:t xml:space="preserve">•  </w:t>
      </w:r>
      <w:r>
        <w:rPr>
          <w:sz w:val="24"/>
        </w:rPr>
        <w:t>Lọ</w:t>
      </w:r>
      <w:r>
        <w:rPr>
          <w:rFonts w:ascii="Arial" w:eastAsia="Arial" w:hAnsi="Arial"/>
          <w:sz w:val="24"/>
        </w:rPr>
        <w:t xml:space="preserve"> </w:t>
      </w:r>
      <w:r>
        <w:rPr>
          <w:sz w:val="24"/>
        </w:rPr>
        <w:t>bằng nhựa.</w:t>
      </w:r>
    </w:p>
    <w:p w14:paraId="60D52B2F" w14:textId="77777777" w:rsidR="0075242E" w:rsidRDefault="0075242E" w:rsidP="0075242E">
      <w:pPr>
        <w:spacing w:line="58" w:lineRule="exact"/>
        <w:rPr>
          <w:b/>
          <w:sz w:val="24"/>
        </w:rPr>
      </w:pPr>
    </w:p>
    <w:p w14:paraId="6CE6906D" w14:textId="77777777" w:rsidR="0075242E" w:rsidRDefault="0075242E" w:rsidP="0075242E">
      <w:pPr>
        <w:spacing w:line="0" w:lineRule="atLeast"/>
        <w:rPr>
          <w:sz w:val="24"/>
        </w:rPr>
      </w:pPr>
      <w:r>
        <w:rPr>
          <w:rFonts w:ascii="Arial" w:eastAsia="Arial" w:hAnsi="Arial"/>
          <w:sz w:val="24"/>
        </w:rPr>
        <w:t xml:space="preserve">•  </w:t>
      </w:r>
      <w:r>
        <w:rPr>
          <w:sz w:val="24"/>
        </w:rPr>
        <w:t>Lọ</w:t>
      </w:r>
      <w:r>
        <w:rPr>
          <w:rFonts w:ascii="Arial" w:eastAsia="Arial" w:hAnsi="Arial"/>
          <w:sz w:val="24"/>
        </w:rPr>
        <w:t xml:space="preserve"> </w:t>
      </w:r>
      <w:r>
        <w:rPr>
          <w:sz w:val="24"/>
        </w:rPr>
        <w:t>phải sạch, không có dị</w:t>
      </w:r>
      <w:r>
        <w:rPr>
          <w:rFonts w:ascii="Arial" w:eastAsia="Arial" w:hAnsi="Arial"/>
          <w:sz w:val="24"/>
        </w:rPr>
        <w:t xml:space="preserve"> </w:t>
      </w:r>
      <w:r>
        <w:rPr>
          <w:sz w:val="24"/>
        </w:rPr>
        <w:t>vật, không phản</w:t>
      </w:r>
      <w:r>
        <w:rPr>
          <w:rFonts w:ascii="Arial" w:eastAsia="Arial" w:hAnsi="Arial"/>
          <w:sz w:val="24"/>
        </w:rPr>
        <w:t xml:space="preserve"> </w:t>
      </w:r>
      <w:r>
        <w:rPr>
          <w:sz w:val="24"/>
        </w:rPr>
        <w:t>ứng với chất có trong nước tiểu.</w:t>
      </w:r>
    </w:p>
    <w:p w14:paraId="643F8415" w14:textId="77777777" w:rsidR="0075242E" w:rsidRDefault="0075242E" w:rsidP="0075242E">
      <w:pPr>
        <w:spacing w:line="59" w:lineRule="exact"/>
        <w:rPr>
          <w:b/>
          <w:sz w:val="24"/>
        </w:rPr>
      </w:pPr>
    </w:p>
    <w:p w14:paraId="73BAF56A" w14:textId="77777777" w:rsidR="0075242E" w:rsidRDefault="0075242E" w:rsidP="0075242E">
      <w:pPr>
        <w:spacing w:line="0" w:lineRule="atLeast"/>
        <w:rPr>
          <w:sz w:val="24"/>
        </w:rPr>
      </w:pPr>
      <w:r>
        <w:rPr>
          <w:rFonts w:ascii="Arial" w:eastAsia="Arial" w:hAnsi="Arial"/>
          <w:sz w:val="24"/>
        </w:rPr>
        <w:t xml:space="preserve">•  </w:t>
      </w:r>
      <w:r>
        <w:rPr>
          <w:sz w:val="24"/>
        </w:rPr>
        <w:t>Lọ</w:t>
      </w:r>
      <w:r>
        <w:rPr>
          <w:rFonts w:ascii="Arial" w:eastAsia="Arial" w:hAnsi="Arial"/>
          <w:sz w:val="24"/>
        </w:rPr>
        <w:t xml:space="preserve"> </w:t>
      </w:r>
      <w:r>
        <w:rPr>
          <w:sz w:val="24"/>
        </w:rPr>
        <w:t>phải kín, tránh lây nhiễm từ</w:t>
      </w:r>
      <w:r>
        <w:rPr>
          <w:rFonts w:ascii="Arial" w:eastAsia="Arial" w:hAnsi="Arial"/>
          <w:sz w:val="24"/>
        </w:rPr>
        <w:t xml:space="preserve"> </w:t>
      </w:r>
      <w:r>
        <w:rPr>
          <w:sz w:val="24"/>
        </w:rPr>
        <w:t>bên ngoài.</w:t>
      </w:r>
    </w:p>
    <w:p w14:paraId="6665D0E7" w14:textId="77777777" w:rsidR="0075242E" w:rsidRDefault="0075242E" w:rsidP="0075242E">
      <w:pPr>
        <w:spacing w:line="54" w:lineRule="exact"/>
        <w:rPr>
          <w:b/>
          <w:sz w:val="24"/>
        </w:rPr>
      </w:pPr>
    </w:p>
    <w:p w14:paraId="6B0C0F3F" w14:textId="77777777" w:rsidR="0075242E" w:rsidRDefault="0075242E" w:rsidP="0075242E">
      <w:pPr>
        <w:spacing w:line="0" w:lineRule="atLeast"/>
        <w:rPr>
          <w:sz w:val="24"/>
        </w:rPr>
      </w:pPr>
      <w:r>
        <w:rPr>
          <w:rFonts w:ascii="Arial" w:eastAsia="Arial" w:hAnsi="Arial"/>
          <w:sz w:val="24"/>
        </w:rPr>
        <w:t xml:space="preserve">•  </w:t>
      </w:r>
      <w:r>
        <w:rPr>
          <w:sz w:val="24"/>
        </w:rPr>
        <w:t>Thể</w:t>
      </w:r>
      <w:r>
        <w:rPr>
          <w:rFonts w:ascii="Arial" w:eastAsia="Arial" w:hAnsi="Arial"/>
          <w:sz w:val="24"/>
        </w:rPr>
        <w:t xml:space="preserve"> </w:t>
      </w:r>
      <w:r>
        <w:rPr>
          <w:sz w:val="24"/>
        </w:rPr>
        <w:t>tích tối thiểu là 50ml, đáy rộng, đường kính miệng lọ</w:t>
      </w:r>
      <w:r>
        <w:rPr>
          <w:rFonts w:ascii="Arial" w:eastAsia="Arial" w:hAnsi="Arial"/>
          <w:sz w:val="24"/>
        </w:rPr>
        <w:t xml:space="preserve"> </w:t>
      </w:r>
      <w:r>
        <w:rPr>
          <w:sz w:val="24"/>
        </w:rPr>
        <w:t>tối thiểu 4 cm.</w:t>
      </w:r>
    </w:p>
    <w:p w14:paraId="48B1E237" w14:textId="77777777" w:rsidR="0075242E" w:rsidRDefault="0075242E" w:rsidP="0075242E">
      <w:pPr>
        <w:spacing w:line="58" w:lineRule="exact"/>
        <w:rPr>
          <w:b/>
          <w:sz w:val="24"/>
        </w:rPr>
      </w:pPr>
    </w:p>
    <w:p w14:paraId="6B403B68" w14:textId="77777777" w:rsidR="0075242E" w:rsidRDefault="0075242E" w:rsidP="0075242E">
      <w:pPr>
        <w:spacing w:line="0" w:lineRule="atLeast"/>
        <w:rPr>
          <w:sz w:val="24"/>
        </w:rPr>
      </w:pPr>
      <w:r>
        <w:rPr>
          <w:rFonts w:ascii="Arial" w:eastAsia="Arial" w:hAnsi="Arial"/>
          <w:sz w:val="24"/>
        </w:rPr>
        <w:t xml:space="preserve">•  </w:t>
      </w:r>
      <w:r>
        <w:rPr>
          <w:sz w:val="24"/>
        </w:rPr>
        <w:t>Sử</w:t>
      </w:r>
      <w:r>
        <w:rPr>
          <w:rFonts w:ascii="Arial" w:eastAsia="Arial" w:hAnsi="Arial"/>
          <w:sz w:val="24"/>
        </w:rPr>
        <w:t xml:space="preserve"> </w:t>
      </w:r>
      <w:r>
        <w:rPr>
          <w:sz w:val="24"/>
        </w:rPr>
        <w:t>dụng 1 lần.</w:t>
      </w:r>
    </w:p>
    <w:p w14:paraId="1A340669" w14:textId="77777777" w:rsidR="0075242E" w:rsidRDefault="0075242E" w:rsidP="0075242E">
      <w:pPr>
        <w:spacing w:line="59" w:lineRule="exact"/>
        <w:rPr>
          <w:b/>
          <w:sz w:val="24"/>
        </w:rPr>
      </w:pPr>
    </w:p>
    <w:p w14:paraId="58E6A6E9" w14:textId="360181AD" w:rsidR="0075242E" w:rsidRPr="0075242E" w:rsidRDefault="0075242E" w:rsidP="0075242E">
      <w:pPr>
        <w:pStyle w:val="ListParagraph"/>
        <w:numPr>
          <w:ilvl w:val="0"/>
          <w:numId w:val="10"/>
        </w:numPr>
        <w:tabs>
          <w:tab w:val="left" w:pos="360"/>
        </w:tabs>
        <w:spacing w:line="0" w:lineRule="atLeast"/>
        <w:rPr>
          <w:b/>
          <w:sz w:val="24"/>
        </w:rPr>
      </w:pPr>
      <w:r w:rsidRPr="0075242E">
        <w:rPr>
          <w:b/>
          <w:sz w:val="24"/>
        </w:rPr>
        <w:t>Cách bảo quản nước tiểu (2), (3):</w:t>
      </w:r>
    </w:p>
    <w:p w14:paraId="239E1E66" w14:textId="77777777" w:rsidR="0075242E" w:rsidRDefault="0075242E" w:rsidP="0075242E">
      <w:pPr>
        <w:spacing w:line="53" w:lineRule="exact"/>
      </w:pPr>
    </w:p>
    <w:p w14:paraId="0400FC29" w14:textId="77777777" w:rsidR="0075242E" w:rsidRDefault="0075242E" w:rsidP="002A60D2">
      <w:pPr>
        <w:numPr>
          <w:ilvl w:val="0"/>
          <w:numId w:val="8"/>
        </w:numPr>
        <w:tabs>
          <w:tab w:val="left" w:pos="360"/>
        </w:tabs>
        <w:spacing w:line="235" w:lineRule="auto"/>
        <w:ind w:left="360" w:hanging="360"/>
        <w:rPr>
          <w:rFonts w:ascii="Arial" w:eastAsia="Arial" w:hAnsi="Arial"/>
          <w:sz w:val="24"/>
        </w:rPr>
      </w:pPr>
      <w:r>
        <w:rPr>
          <w:sz w:val="24"/>
        </w:rPr>
        <w:t>Thử nước tiểu trong vòng tối đa 2 h sau khi lấy mẫu (không quá 4 giờ ở nhiệt độ phòng, không quá 24 giờ ở 4</w:t>
      </w:r>
      <w:r>
        <w:rPr>
          <w:sz w:val="31"/>
          <w:vertAlign w:val="superscript"/>
        </w:rPr>
        <w:t>0</w:t>
      </w:r>
      <w:r>
        <w:rPr>
          <w:sz w:val="24"/>
        </w:rPr>
        <w:t>C để tránh sai kết quả do vi trùng phát triển).</w:t>
      </w:r>
    </w:p>
    <w:p w14:paraId="34D660DA" w14:textId="77777777" w:rsidR="0075242E" w:rsidRDefault="0075242E" w:rsidP="0075242E">
      <w:pPr>
        <w:spacing w:line="1" w:lineRule="exact"/>
        <w:rPr>
          <w:rFonts w:ascii="Arial" w:eastAsia="Arial" w:hAnsi="Arial"/>
          <w:sz w:val="24"/>
        </w:rPr>
      </w:pPr>
    </w:p>
    <w:p w14:paraId="1F4E4844" w14:textId="77777777" w:rsidR="0075242E" w:rsidRDefault="0075242E" w:rsidP="002A60D2">
      <w:pPr>
        <w:numPr>
          <w:ilvl w:val="0"/>
          <w:numId w:val="8"/>
        </w:numPr>
        <w:tabs>
          <w:tab w:val="left" w:pos="360"/>
        </w:tabs>
        <w:spacing w:line="226" w:lineRule="auto"/>
        <w:ind w:left="360" w:hanging="360"/>
        <w:rPr>
          <w:rFonts w:ascii="Arial" w:eastAsia="Arial" w:hAnsi="Arial"/>
          <w:sz w:val="24"/>
        </w:rPr>
      </w:pPr>
      <w:r>
        <w:rPr>
          <w:sz w:val="24"/>
        </w:rPr>
        <w:t>Có thể bảo quản nước tiểu trong tủ lạnh (2-8</w:t>
      </w:r>
      <w:r>
        <w:rPr>
          <w:sz w:val="31"/>
          <w:vertAlign w:val="superscript"/>
        </w:rPr>
        <w:t>o</w:t>
      </w:r>
      <w:r>
        <w:rPr>
          <w:sz w:val="24"/>
        </w:rPr>
        <w:t>C) hoặc sử dụng chất bảo quản nếu không thể thực hiện xét nghiệm trong vòng 2h và không có tủ lạnh.</w:t>
      </w:r>
    </w:p>
    <w:p w14:paraId="19370D9B" w14:textId="77777777" w:rsidR="0075242E" w:rsidRDefault="0075242E" w:rsidP="0075242E">
      <w:pPr>
        <w:spacing w:line="54" w:lineRule="exact"/>
        <w:rPr>
          <w:rFonts w:ascii="Arial" w:eastAsia="Arial" w:hAnsi="Arial"/>
          <w:sz w:val="24"/>
        </w:rPr>
      </w:pPr>
    </w:p>
    <w:p w14:paraId="74DBCCBA" w14:textId="77777777" w:rsidR="002A60D2" w:rsidRDefault="0075242E" w:rsidP="002A60D2">
      <w:pPr>
        <w:numPr>
          <w:ilvl w:val="0"/>
          <w:numId w:val="8"/>
        </w:numPr>
        <w:tabs>
          <w:tab w:val="left" w:pos="360"/>
        </w:tabs>
        <w:spacing w:line="269" w:lineRule="auto"/>
        <w:ind w:left="450" w:hanging="360"/>
        <w:jc w:val="both"/>
        <w:rPr>
          <w:rFonts w:ascii="Arial" w:eastAsia="Arial" w:hAnsi="Arial"/>
          <w:sz w:val="24"/>
        </w:rPr>
      </w:pPr>
      <w:r>
        <w:rPr>
          <w:sz w:val="24"/>
        </w:rPr>
        <w:t>Một số chất bảo quản được sử dụng (thymol, formaldehyde, toluene, acid hydrochloric, chloroform, acid tartaric, acid boric, chlohexidine, sodium carbonate…) cho phép nước tiểu lưu giữ ở nhiệt độ phòng và có kết quả tin cậy như mẫu nước tiểu bảo quản trong tủ lạnh.</w:t>
      </w:r>
    </w:p>
    <w:p w14:paraId="2F49ED3D" w14:textId="77777777" w:rsidR="002A60D2" w:rsidRDefault="002A60D2" w:rsidP="002A60D2">
      <w:pPr>
        <w:pStyle w:val="ListParagraph"/>
        <w:rPr>
          <w:sz w:val="24"/>
        </w:rPr>
      </w:pPr>
    </w:p>
    <w:p w14:paraId="5D5B4287" w14:textId="77777777" w:rsidR="002A60D2" w:rsidRDefault="0075242E" w:rsidP="002A60D2">
      <w:pPr>
        <w:numPr>
          <w:ilvl w:val="0"/>
          <w:numId w:val="8"/>
        </w:numPr>
        <w:tabs>
          <w:tab w:val="left" w:pos="360"/>
        </w:tabs>
        <w:spacing w:line="269" w:lineRule="auto"/>
        <w:ind w:left="450" w:hanging="360"/>
        <w:jc w:val="both"/>
        <w:rPr>
          <w:rFonts w:ascii="Arial" w:eastAsia="Arial" w:hAnsi="Arial"/>
          <w:sz w:val="24"/>
        </w:rPr>
      </w:pPr>
      <w:r w:rsidRPr="002A60D2">
        <w:rPr>
          <w:sz w:val="24"/>
        </w:rPr>
        <w:t>Thông thường thời gian bảo quản cho phép từ 24-72h.</w:t>
      </w:r>
    </w:p>
    <w:p w14:paraId="111421EB" w14:textId="77777777" w:rsidR="002A60D2" w:rsidRDefault="002A60D2" w:rsidP="002A60D2">
      <w:pPr>
        <w:pStyle w:val="ListParagraph"/>
        <w:rPr>
          <w:sz w:val="24"/>
        </w:rPr>
      </w:pPr>
    </w:p>
    <w:p w14:paraId="7721DAAE" w14:textId="7168D25E" w:rsidR="0075242E" w:rsidRPr="002A60D2" w:rsidRDefault="0075242E" w:rsidP="002A60D2">
      <w:pPr>
        <w:numPr>
          <w:ilvl w:val="0"/>
          <w:numId w:val="8"/>
        </w:numPr>
        <w:tabs>
          <w:tab w:val="left" w:pos="360"/>
        </w:tabs>
        <w:spacing w:line="269" w:lineRule="auto"/>
        <w:ind w:left="450" w:hanging="360"/>
        <w:jc w:val="both"/>
        <w:rPr>
          <w:rFonts w:ascii="Arial" w:eastAsia="Arial" w:hAnsi="Arial"/>
          <w:sz w:val="24"/>
        </w:rPr>
      </w:pPr>
      <w:r w:rsidRPr="002A60D2">
        <w:rPr>
          <w:sz w:val="24"/>
        </w:rPr>
        <w:t>Nước tiểu để lâu ở nhiệt độ phòng có thể làm ảnh hưởng đến kết quả:</w:t>
      </w:r>
    </w:p>
    <w:p w14:paraId="68CF4590" w14:textId="77777777" w:rsidR="0075242E" w:rsidRDefault="0075242E" w:rsidP="0075242E">
      <w:pPr>
        <w:spacing w:line="20" w:lineRule="exact"/>
        <w:rPr>
          <w:rFonts w:ascii="Arial" w:eastAsia="Arial" w:hAnsi="Arial"/>
          <w:sz w:val="24"/>
        </w:rPr>
      </w:pPr>
    </w:p>
    <w:p w14:paraId="72AC84FE" w14:textId="77777777" w:rsidR="0075242E" w:rsidRDefault="0075242E" w:rsidP="0075242E">
      <w:pPr>
        <w:numPr>
          <w:ilvl w:val="1"/>
          <w:numId w:val="8"/>
        </w:numPr>
        <w:tabs>
          <w:tab w:val="left" w:pos="720"/>
        </w:tabs>
        <w:spacing w:line="0" w:lineRule="atLeast"/>
        <w:ind w:left="1440" w:hanging="360"/>
        <w:rPr>
          <w:rFonts w:ascii="Courier New" w:eastAsia="Courier New" w:hAnsi="Courier New"/>
          <w:sz w:val="24"/>
        </w:rPr>
      </w:pPr>
      <w:r>
        <w:rPr>
          <w:sz w:val="24"/>
        </w:rPr>
        <w:lastRenderedPageBreak/>
        <w:t>Sự hiện diện của vi khuẩn.</w:t>
      </w:r>
    </w:p>
    <w:p w14:paraId="5F7702C0" w14:textId="77777777" w:rsidR="0075242E" w:rsidRDefault="0075242E" w:rsidP="0075242E">
      <w:pPr>
        <w:spacing w:line="53" w:lineRule="exact"/>
        <w:rPr>
          <w:rFonts w:ascii="Courier New" w:eastAsia="Courier New" w:hAnsi="Courier New"/>
          <w:sz w:val="24"/>
        </w:rPr>
      </w:pPr>
    </w:p>
    <w:p w14:paraId="73B170F7" w14:textId="77777777" w:rsidR="0075242E" w:rsidRDefault="0075242E" w:rsidP="0075242E">
      <w:pPr>
        <w:numPr>
          <w:ilvl w:val="1"/>
          <w:numId w:val="8"/>
        </w:numPr>
        <w:tabs>
          <w:tab w:val="left" w:pos="720"/>
        </w:tabs>
        <w:spacing w:line="247" w:lineRule="auto"/>
        <w:ind w:left="1440" w:hanging="360"/>
        <w:rPr>
          <w:rFonts w:ascii="Courier New" w:eastAsia="Courier New" w:hAnsi="Courier New"/>
          <w:sz w:val="24"/>
        </w:rPr>
      </w:pPr>
      <w:r>
        <w:rPr>
          <w:sz w:val="24"/>
        </w:rPr>
        <w:t>Phân hủy urea thành ammoniac và làm tăng pH nước tiểu, từ đó có thể làm lắng đọng một số ion như Calcium và Phosphate.</w:t>
      </w:r>
    </w:p>
    <w:p w14:paraId="79479F2D" w14:textId="77777777" w:rsidR="0075242E" w:rsidRDefault="0075242E" w:rsidP="0075242E">
      <w:pPr>
        <w:spacing w:line="12" w:lineRule="exact"/>
        <w:rPr>
          <w:rFonts w:ascii="Courier New" w:eastAsia="Courier New" w:hAnsi="Courier New"/>
          <w:sz w:val="24"/>
        </w:rPr>
      </w:pPr>
    </w:p>
    <w:p w14:paraId="4BB26D78" w14:textId="77777777" w:rsidR="0075242E" w:rsidRDefault="0075242E" w:rsidP="0075242E">
      <w:pPr>
        <w:numPr>
          <w:ilvl w:val="1"/>
          <w:numId w:val="8"/>
        </w:numPr>
        <w:tabs>
          <w:tab w:val="left" w:pos="720"/>
        </w:tabs>
        <w:spacing w:line="0" w:lineRule="atLeast"/>
        <w:ind w:left="1440" w:hanging="360"/>
        <w:rPr>
          <w:rFonts w:ascii="Courier New" w:eastAsia="Courier New" w:hAnsi="Courier New"/>
          <w:sz w:val="24"/>
        </w:rPr>
      </w:pPr>
      <w:r>
        <w:rPr>
          <w:sz w:val="24"/>
        </w:rPr>
        <w:t>Thúc đẩy oxy hóa urobilinogen thành urobilin.</w:t>
      </w:r>
    </w:p>
    <w:p w14:paraId="171E72A2" w14:textId="77777777" w:rsidR="0075242E" w:rsidRDefault="0075242E" w:rsidP="0075242E">
      <w:pPr>
        <w:spacing w:line="20" w:lineRule="exact"/>
        <w:rPr>
          <w:rFonts w:ascii="Courier New" w:eastAsia="Courier New" w:hAnsi="Courier New"/>
          <w:sz w:val="24"/>
        </w:rPr>
      </w:pPr>
    </w:p>
    <w:p w14:paraId="062062C2" w14:textId="77777777" w:rsidR="0075242E" w:rsidRDefault="0075242E" w:rsidP="0075242E">
      <w:pPr>
        <w:numPr>
          <w:ilvl w:val="1"/>
          <w:numId w:val="8"/>
        </w:numPr>
        <w:tabs>
          <w:tab w:val="left" w:pos="720"/>
        </w:tabs>
        <w:spacing w:line="0" w:lineRule="atLeast"/>
        <w:ind w:left="1440" w:hanging="360"/>
        <w:rPr>
          <w:rFonts w:ascii="Courier New" w:eastAsia="Courier New" w:hAnsi="Courier New"/>
          <w:sz w:val="24"/>
        </w:rPr>
      </w:pPr>
      <w:r>
        <w:rPr>
          <w:sz w:val="24"/>
        </w:rPr>
        <w:t>Nồng độ glucose giảm đi do vi khuẩn tăng sử dụng.</w:t>
      </w:r>
    </w:p>
    <w:p w14:paraId="23795EE8" w14:textId="77777777" w:rsidR="0075242E" w:rsidRDefault="0075242E" w:rsidP="0075242E">
      <w:pPr>
        <w:spacing w:line="25" w:lineRule="exact"/>
        <w:rPr>
          <w:rFonts w:ascii="Courier New" w:eastAsia="Courier New" w:hAnsi="Courier New"/>
          <w:sz w:val="24"/>
        </w:rPr>
      </w:pPr>
    </w:p>
    <w:p w14:paraId="023AA721" w14:textId="77777777" w:rsidR="0075242E" w:rsidRDefault="0075242E" w:rsidP="0075242E">
      <w:pPr>
        <w:numPr>
          <w:ilvl w:val="1"/>
          <w:numId w:val="8"/>
        </w:numPr>
        <w:tabs>
          <w:tab w:val="left" w:pos="720"/>
        </w:tabs>
        <w:spacing w:line="0" w:lineRule="atLeast"/>
        <w:ind w:left="1440" w:hanging="360"/>
        <w:rPr>
          <w:rFonts w:ascii="Courier New" w:eastAsia="Courier New" w:hAnsi="Courier New"/>
          <w:sz w:val="24"/>
        </w:rPr>
      </w:pPr>
      <w:r>
        <w:rPr>
          <w:sz w:val="24"/>
        </w:rPr>
        <w:t>Phân hủy các tế bào hữu hình như hồng cầu, bạch cầu, trụ…</w:t>
      </w:r>
    </w:p>
    <w:p w14:paraId="1F2A3CFC" w14:textId="77777777" w:rsidR="0075242E" w:rsidRDefault="0075242E" w:rsidP="0075242E">
      <w:pPr>
        <w:spacing w:line="370" w:lineRule="exact"/>
      </w:pPr>
    </w:p>
    <w:p w14:paraId="32725888" w14:textId="77777777" w:rsidR="0075242E" w:rsidRDefault="0075242E" w:rsidP="0075242E">
      <w:pPr>
        <w:numPr>
          <w:ilvl w:val="0"/>
          <w:numId w:val="9"/>
        </w:numPr>
        <w:tabs>
          <w:tab w:val="left" w:pos="360"/>
        </w:tabs>
        <w:spacing w:line="264" w:lineRule="auto"/>
        <w:ind w:left="360" w:hanging="360"/>
        <w:rPr>
          <w:rFonts w:ascii="Arial" w:eastAsia="Arial" w:hAnsi="Arial"/>
          <w:sz w:val="24"/>
        </w:rPr>
      </w:pPr>
      <w:r>
        <w:rPr>
          <w:sz w:val="24"/>
        </w:rPr>
        <w:t>Cần đảm bảo có nhãn dán gồm tên và số nhập viện, được ghi trên thành lọ, không phải nắp lọ. Đảm bảo nhãn dán phải dính khi bảo quản trong tủ lạnh.</w:t>
      </w:r>
    </w:p>
    <w:p w14:paraId="67BB20BC" w14:textId="77777777" w:rsidR="0075242E" w:rsidRDefault="0075242E" w:rsidP="0075242E">
      <w:pPr>
        <w:spacing w:line="12" w:lineRule="exact"/>
        <w:rPr>
          <w:rFonts w:ascii="Arial" w:eastAsia="Arial" w:hAnsi="Arial"/>
          <w:sz w:val="24"/>
        </w:rPr>
      </w:pPr>
    </w:p>
    <w:p w14:paraId="10E3C981" w14:textId="77777777" w:rsidR="0075242E" w:rsidRDefault="0075242E" w:rsidP="0075242E">
      <w:pPr>
        <w:numPr>
          <w:ilvl w:val="0"/>
          <w:numId w:val="9"/>
        </w:numPr>
        <w:tabs>
          <w:tab w:val="left" w:pos="360"/>
        </w:tabs>
        <w:spacing w:line="0" w:lineRule="atLeast"/>
        <w:ind w:left="360" w:hanging="360"/>
        <w:rPr>
          <w:rFonts w:ascii="Arial" w:eastAsia="Arial" w:hAnsi="Arial"/>
          <w:sz w:val="24"/>
        </w:rPr>
      </w:pPr>
      <w:r>
        <w:rPr>
          <w:sz w:val="24"/>
        </w:rPr>
        <w:t>Thể tích nước tiểu: cần đảm bảo thể tích nước tiểu tối thiểu đủ để làm xét nghiệm (10-12 ml).</w:t>
      </w:r>
    </w:p>
    <w:p w14:paraId="0DB62159" w14:textId="77777777" w:rsidR="0075242E" w:rsidRDefault="0075242E" w:rsidP="0075242E">
      <w:pPr>
        <w:spacing w:line="57" w:lineRule="exact"/>
        <w:rPr>
          <w:rFonts w:ascii="Arial" w:eastAsia="Arial" w:hAnsi="Arial"/>
          <w:sz w:val="24"/>
        </w:rPr>
      </w:pPr>
    </w:p>
    <w:p w14:paraId="1F2A11C0" w14:textId="77777777" w:rsidR="0075242E" w:rsidRDefault="0075242E" w:rsidP="0075242E">
      <w:pPr>
        <w:numPr>
          <w:ilvl w:val="0"/>
          <w:numId w:val="9"/>
        </w:numPr>
        <w:tabs>
          <w:tab w:val="left" w:pos="360"/>
        </w:tabs>
        <w:spacing w:line="263" w:lineRule="auto"/>
        <w:ind w:left="360" w:hanging="360"/>
        <w:rPr>
          <w:rFonts w:ascii="Arial" w:eastAsia="Arial" w:hAnsi="Arial"/>
          <w:sz w:val="24"/>
        </w:rPr>
      </w:pPr>
      <w:r>
        <w:rPr>
          <w:sz w:val="24"/>
        </w:rPr>
        <w:t>Ngày và giờ thu giữ nước tiểu: đảm bảo mẫu nước tiểu này lấy đúng cách. Nếu là nước tiểu 1 thời khoảng cần ghi rõ giờ bắt đầu và kết thúc.</w:t>
      </w:r>
    </w:p>
    <w:p w14:paraId="2BF7B1FE" w14:textId="77777777" w:rsidR="0075242E" w:rsidRDefault="0075242E" w:rsidP="0075242E">
      <w:pPr>
        <w:spacing w:line="14" w:lineRule="exact"/>
        <w:rPr>
          <w:rFonts w:ascii="Arial" w:eastAsia="Arial" w:hAnsi="Arial"/>
          <w:sz w:val="24"/>
        </w:rPr>
      </w:pPr>
    </w:p>
    <w:p w14:paraId="58741C70" w14:textId="77777777" w:rsidR="0075242E" w:rsidRDefault="0075242E" w:rsidP="0075242E">
      <w:pPr>
        <w:numPr>
          <w:ilvl w:val="0"/>
          <w:numId w:val="9"/>
        </w:numPr>
        <w:tabs>
          <w:tab w:val="left" w:pos="360"/>
        </w:tabs>
        <w:spacing w:line="0" w:lineRule="atLeast"/>
        <w:ind w:left="360" w:hanging="360"/>
        <w:rPr>
          <w:rFonts w:ascii="Arial" w:eastAsia="Arial" w:hAnsi="Arial"/>
          <w:sz w:val="24"/>
        </w:rPr>
      </w:pPr>
      <w:r>
        <w:rPr>
          <w:sz w:val="24"/>
        </w:rPr>
        <w:t>Phương pháp giữ nước tiểu: Đảm bảo tương thích với loại xét nghiệm nước tiểu chỉ định.</w:t>
      </w:r>
    </w:p>
    <w:p w14:paraId="7973D33E" w14:textId="77777777" w:rsidR="0075242E" w:rsidRDefault="0075242E" w:rsidP="0075242E">
      <w:pPr>
        <w:spacing w:line="40" w:lineRule="exact"/>
        <w:rPr>
          <w:rFonts w:ascii="Arial" w:eastAsia="Arial" w:hAnsi="Arial"/>
          <w:sz w:val="24"/>
        </w:rPr>
      </w:pPr>
    </w:p>
    <w:p w14:paraId="6B7BFA91" w14:textId="77777777" w:rsidR="0075242E" w:rsidRDefault="0075242E" w:rsidP="0075242E">
      <w:pPr>
        <w:numPr>
          <w:ilvl w:val="0"/>
          <w:numId w:val="9"/>
        </w:numPr>
        <w:tabs>
          <w:tab w:val="left" w:pos="360"/>
        </w:tabs>
        <w:spacing w:line="0" w:lineRule="atLeast"/>
        <w:ind w:left="360" w:hanging="360"/>
        <w:rPr>
          <w:rFonts w:ascii="Arial" w:eastAsia="Arial" w:hAnsi="Arial"/>
          <w:sz w:val="24"/>
        </w:rPr>
      </w:pPr>
      <w:r>
        <w:rPr>
          <w:sz w:val="24"/>
        </w:rPr>
        <w:t>Cách bảo quản: Tên chất bảo quản nếu mẫu nước tiểu không gửi ngay trong vòng 2h hoặc</w:t>
      </w:r>
    </w:p>
    <w:p w14:paraId="0E486F0F" w14:textId="77777777" w:rsidR="0075242E" w:rsidRDefault="0075242E" w:rsidP="0075242E">
      <w:pPr>
        <w:spacing w:line="46" w:lineRule="exact"/>
      </w:pPr>
    </w:p>
    <w:p w14:paraId="07901D93" w14:textId="0BD958F6" w:rsidR="00497276" w:rsidRPr="006B7A5E" w:rsidRDefault="0075242E" w:rsidP="0075242E">
      <w:pPr>
        <w:rPr>
          <w:sz w:val="24"/>
          <w:szCs w:val="24"/>
        </w:rPr>
      </w:pPr>
      <w:r>
        <w:rPr>
          <w:sz w:val="24"/>
        </w:rPr>
        <w:t>không giữ được trong tủ lạnh ở nhiệt độ thích hợp.</w:t>
      </w:r>
    </w:p>
    <w:p w14:paraId="078C2B94" w14:textId="77777777" w:rsidR="009C7F97" w:rsidRPr="006B7A5E" w:rsidRDefault="009C7F97">
      <w:pPr>
        <w:spacing w:before="9" w:line="240" w:lineRule="exact"/>
        <w:rPr>
          <w:sz w:val="24"/>
          <w:szCs w:val="24"/>
        </w:rPr>
      </w:pPr>
    </w:p>
    <w:p w14:paraId="078C2B95" w14:textId="77777777" w:rsidR="009C7F97" w:rsidRPr="006B7A5E" w:rsidRDefault="004F37FF">
      <w:pPr>
        <w:ind w:left="100"/>
        <w:rPr>
          <w:sz w:val="24"/>
          <w:szCs w:val="24"/>
        </w:rPr>
      </w:pPr>
      <w:r w:rsidRPr="006B7A5E">
        <w:rPr>
          <w:b/>
          <w:sz w:val="24"/>
          <w:szCs w:val="24"/>
        </w:rPr>
        <w:t>II.  Đại thể</w:t>
      </w:r>
    </w:p>
    <w:p w14:paraId="078C2B96" w14:textId="77777777" w:rsidR="009C7F97" w:rsidRPr="006B7A5E" w:rsidRDefault="009C7F97">
      <w:pPr>
        <w:spacing w:before="10" w:line="120" w:lineRule="exact"/>
        <w:rPr>
          <w:sz w:val="24"/>
          <w:szCs w:val="24"/>
        </w:rPr>
      </w:pPr>
    </w:p>
    <w:p w14:paraId="078C2B97" w14:textId="77777777" w:rsidR="009C7F97" w:rsidRPr="006B7A5E" w:rsidRDefault="004F37FF">
      <w:pPr>
        <w:ind w:left="820"/>
        <w:rPr>
          <w:sz w:val="24"/>
          <w:szCs w:val="24"/>
        </w:rPr>
      </w:pPr>
      <w:r w:rsidRPr="006B7A5E">
        <w:rPr>
          <w:sz w:val="24"/>
          <w:szCs w:val="24"/>
        </w:rPr>
        <w:t>Phân tích 4 đặc điểm: số lượng, màu sắc, mùi và độ đục.</w:t>
      </w:r>
    </w:p>
    <w:p w14:paraId="078C2B98" w14:textId="77777777" w:rsidR="009C7F97" w:rsidRPr="006B7A5E" w:rsidRDefault="009C7F97">
      <w:pPr>
        <w:spacing w:before="3" w:line="120" w:lineRule="exact"/>
        <w:rPr>
          <w:sz w:val="24"/>
          <w:szCs w:val="24"/>
        </w:rPr>
      </w:pPr>
    </w:p>
    <w:p w14:paraId="54B7EEFF" w14:textId="5C1308D9" w:rsidR="006B7A5E" w:rsidRDefault="004F37FF" w:rsidP="000C040F">
      <w:pPr>
        <w:pStyle w:val="ListParagraph"/>
        <w:numPr>
          <w:ilvl w:val="1"/>
          <w:numId w:val="8"/>
        </w:numPr>
        <w:spacing w:line="353" w:lineRule="auto"/>
        <w:ind w:right="77"/>
        <w:jc w:val="both"/>
        <w:rPr>
          <w:sz w:val="24"/>
          <w:szCs w:val="24"/>
        </w:rPr>
      </w:pPr>
      <w:r w:rsidRPr="002E3486">
        <w:rPr>
          <w:sz w:val="24"/>
          <w:szCs w:val="24"/>
        </w:rPr>
        <w:t xml:space="preserve">Số  lượng:  bình  thường, cơ  thể  đạt  được  cân  bằng  nước:  lượng  nước  nhập  bằng  lượng nước mất bao gồm nước mất nhận biết được và nước mất không nhận biết được. </w:t>
      </w:r>
    </w:p>
    <w:p w14:paraId="2C5344D3" w14:textId="77777777" w:rsidR="00F137FA" w:rsidRDefault="00F137FA" w:rsidP="00F137FA">
      <w:pPr>
        <w:spacing w:line="34" w:lineRule="exact"/>
        <w:rPr>
          <w:b/>
          <w:sz w:val="24"/>
        </w:rPr>
      </w:pPr>
    </w:p>
    <w:p w14:paraId="11841BEF" w14:textId="77777777" w:rsidR="00F137FA" w:rsidRDefault="00F137FA" w:rsidP="00FC51E7">
      <w:pPr>
        <w:spacing w:line="282" w:lineRule="auto"/>
        <w:ind w:left="1260" w:hanging="361"/>
        <w:rPr>
          <w:sz w:val="24"/>
        </w:rPr>
      </w:pPr>
      <w:r>
        <w:rPr>
          <w:rFonts w:ascii="Arial" w:eastAsia="Arial" w:hAnsi="Arial"/>
          <w:sz w:val="24"/>
        </w:rPr>
        <w:t xml:space="preserve">• </w:t>
      </w:r>
      <w:r>
        <w:rPr>
          <w:sz w:val="24"/>
        </w:rPr>
        <w:t>Bình thường lượng nước tiểu dao động trung bình từ</w:t>
      </w:r>
      <w:r>
        <w:rPr>
          <w:rFonts w:ascii="Arial" w:eastAsia="Arial" w:hAnsi="Arial"/>
          <w:sz w:val="24"/>
        </w:rPr>
        <w:t xml:space="preserve"> </w:t>
      </w:r>
      <w:r>
        <w:rPr>
          <w:sz w:val="24"/>
        </w:rPr>
        <w:t>1200ml</w:t>
      </w:r>
      <w:r>
        <w:rPr>
          <w:rFonts w:ascii="Arial" w:eastAsia="Arial" w:hAnsi="Arial"/>
          <w:sz w:val="24"/>
        </w:rPr>
        <w:t xml:space="preserve"> </w:t>
      </w:r>
      <w:r>
        <w:rPr>
          <w:sz w:val="24"/>
        </w:rPr>
        <w:t>–</w:t>
      </w:r>
      <w:r>
        <w:rPr>
          <w:rFonts w:ascii="Arial" w:eastAsia="Arial" w:hAnsi="Arial"/>
          <w:sz w:val="24"/>
        </w:rPr>
        <w:t xml:space="preserve"> </w:t>
      </w:r>
      <w:r>
        <w:rPr>
          <w:sz w:val="24"/>
        </w:rPr>
        <w:t>1500ml/ngày (Khoảng giới hạn</w:t>
      </w:r>
      <w:r>
        <w:rPr>
          <w:rFonts w:ascii="Arial" w:eastAsia="Arial" w:hAnsi="Arial"/>
          <w:sz w:val="24"/>
        </w:rPr>
        <w:t xml:space="preserve"> </w:t>
      </w:r>
      <w:r>
        <w:rPr>
          <w:sz w:val="24"/>
        </w:rPr>
        <w:t>từ 600 – 2000ml/ngày cũng có thể chấp nhận là bình thường).</w:t>
      </w:r>
    </w:p>
    <w:p w14:paraId="14306C07" w14:textId="77777777" w:rsidR="00F137FA" w:rsidRDefault="00F137FA" w:rsidP="00F137FA">
      <w:pPr>
        <w:spacing w:line="2" w:lineRule="exact"/>
        <w:rPr>
          <w:b/>
          <w:sz w:val="24"/>
        </w:rPr>
      </w:pPr>
    </w:p>
    <w:p w14:paraId="470E0E79" w14:textId="4A804628" w:rsidR="006A404C" w:rsidRDefault="00F137FA" w:rsidP="00FC51E7">
      <w:pPr>
        <w:spacing w:line="0" w:lineRule="atLeast"/>
        <w:ind w:left="900"/>
        <w:rPr>
          <w:sz w:val="24"/>
        </w:rPr>
      </w:pPr>
      <w:r>
        <w:rPr>
          <w:rFonts w:ascii="Arial" w:eastAsia="Arial" w:hAnsi="Arial"/>
          <w:sz w:val="24"/>
        </w:rPr>
        <w:t xml:space="preserve">•  </w:t>
      </w:r>
      <w:r>
        <w:rPr>
          <w:sz w:val="24"/>
        </w:rPr>
        <w:t>Thiểu niệu: thể tích nước tiểu ≤ 400 ml/ngày.</w:t>
      </w:r>
    </w:p>
    <w:p w14:paraId="006C191E" w14:textId="0C55770B" w:rsidR="007E3DF2" w:rsidRDefault="007E3DF2" w:rsidP="00FC51E7">
      <w:pPr>
        <w:spacing w:line="0" w:lineRule="atLeast"/>
        <w:ind w:left="900"/>
        <w:rPr>
          <w:sz w:val="24"/>
        </w:rPr>
      </w:pPr>
      <w:r>
        <w:rPr>
          <w:rFonts w:ascii="Arial" w:eastAsia="Arial" w:hAnsi="Arial"/>
          <w:sz w:val="24"/>
        </w:rPr>
        <w:t xml:space="preserve">•  </w:t>
      </w:r>
      <w:r>
        <w:rPr>
          <w:sz w:val="24"/>
        </w:rPr>
        <w:t>Đa</w:t>
      </w:r>
      <w:r>
        <w:rPr>
          <w:sz w:val="24"/>
        </w:rPr>
        <w:t xml:space="preserve"> niệu: thể tích nước tiểu </w:t>
      </w:r>
      <w:r>
        <w:rPr>
          <w:sz w:val="24"/>
        </w:rPr>
        <w:t>&gt;=</w:t>
      </w:r>
      <w:r>
        <w:rPr>
          <w:sz w:val="24"/>
        </w:rPr>
        <w:t xml:space="preserve"> </w:t>
      </w:r>
      <w:r>
        <w:rPr>
          <w:sz w:val="24"/>
        </w:rPr>
        <w:t>30</w:t>
      </w:r>
      <w:r>
        <w:rPr>
          <w:sz w:val="24"/>
        </w:rPr>
        <w:t>00 ml/ngày.</w:t>
      </w:r>
    </w:p>
    <w:p w14:paraId="2B7D4D40" w14:textId="77777777" w:rsidR="00F137FA" w:rsidRDefault="00F137FA" w:rsidP="00F137FA">
      <w:pPr>
        <w:spacing w:line="58" w:lineRule="exact"/>
        <w:rPr>
          <w:b/>
          <w:sz w:val="24"/>
        </w:rPr>
      </w:pPr>
    </w:p>
    <w:p w14:paraId="01096705" w14:textId="77777777" w:rsidR="00F137FA" w:rsidRDefault="00F137FA" w:rsidP="00FC51E7">
      <w:pPr>
        <w:spacing w:line="0" w:lineRule="atLeast"/>
        <w:ind w:left="900"/>
        <w:rPr>
          <w:sz w:val="24"/>
        </w:rPr>
      </w:pPr>
      <w:r>
        <w:rPr>
          <w:rFonts w:ascii="Arial" w:eastAsia="Arial" w:hAnsi="Arial"/>
          <w:sz w:val="24"/>
        </w:rPr>
        <w:t xml:space="preserve">•  </w:t>
      </w:r>
      <w:r>
        <w:rPr>
          <w:sz w:val="24"/>
        </w:rPr>
        <w:t>Vô niệu không hoàn toàn: thể tích nước tiểu ≤ 100 ml/ngày.</w:t>
      </w:r>
    </w:p>
    <w:p w14:paraId="60C1EB54" w14:textId="77777777" w:rsidR="00F137FA" w:rsidRDefault="00F137FA" w:rsidP="00F137FA">
      <w:pPr>
        <w:spacing w:line="54" w:lineRule="exact"/>
        <w:rPr>
          <w:b/>
          <w:sz w:val="24"/>
        </w:rPr>
      </w:pPr>
    </w:p>
    <w:p w14:paraId="0A6DDE6C" w14:textId="77777777" w:rsidR="00F137FA" w:rsidRDefault="00F137FA" w:rsidP="00FC51E7">
      <w:pPr>
        <w:spacing w:line="0" w:lineRule="atLeast"/>
        <w:ind w:left="900"/>
        <w:rPr>
          <w:sz w:val="24"/>
        </w:rPr>
      </w:pPr>
      <w:r>
        <w:rPr>
          <w:rFonts w:ascii="Arial" w:eastAsia="Arial" w:hAnsi="Arial"/>
          <w:sz w:val="24"/>
        </w:rPr>
        <w:t xml:space="preserve">•  </w:t>
      </w:r>
      <w:r>
        <w:rPr>
          <w:sz w:val="24"/>
        </w:rPr>
        <w:t>Vô niệu hoàn toàn: tích nước tiểu ≤ 50 ml/ngày.</w:t>
      </w:r>
    </w:p>
    <w:p w14:paraId="33FA7933" w14:textId="77777777" w:rsidR="00F137FA" w:rsidRDefault="00F137FA" w:rsidP="00F137FA">
      <w:pPr>
        <w:spacing w:line="58" w:lineRule="exact"/>
        <w:rPr>
          <w:b/>
          <w:sz w:val="24"/>
        </w:rPr>
      </w:pPr>
    </w:p>
    <w:p w14:paraId="2B087A90" w14:textId="77777777" w:rsidR="00F137FA" w:rsidRDefault="00F137FA" w:rsidP="00FC51E7">
      <w:pPr>
        <w:spacing w:line="0" w:lineRule="atLeast"/>
        <w:ind w:left="900"/>
        <w:rPr>
          <w:sz w:val="24"/>
        </w:rPr>
      </w:pPr>
      <w:r>
        <w:rPr>
          <w:rFonts w:ascii="Arial" w:eastAsia="Arial" w:hAnsi="Arial"/>
          <w:sz w:val="24"/>
        </w:rPr>
        <w:t xml:space="preserve">•  </w:t>
      </w:r>
      <w:r>
        <w:rPr>
          <w:sz w:val="24"/>
        </w:rPr>
        <w:t>Giảm thể tích nước tiểu gặp trong trường hợp uống nước ít, tổn thương thận cấp.</w:t>
      </w:r>
    </w:p>
    <w:p w14:paraId="7F52A267" w14:textId="77777777" w:rsidR="00F137FA" w:rsidRDefault="00F137FA" w:rsidP="00F137FA">
      <w:pPr>
        <w:spacing w:line="59" w:lineRule="exact"/>
        <w:rPr>
          <w:b/>
          <w:sz w:val="24"/>
        </w:rPr>
      </w:pPr>
    </w:p>
    <w:p w14:paraId="7D7C7D5E" w14:textId="202D3D2F" w:rsidR="00F137FA" w:rsidRPr="000C040F" w:rsidRDefault="00F137FA" w:rsidP="00FC51E7">
      <w:pPr>
        <w:pStyle w:val="ListParagraph"/>
        <w:spacing w:line="353" w:lineRule="auto"/>
        <w:ind w:left="900" w:right="77"/>
        <w:jc w:val="both"/>
        <w:rPr>
          <w:sz w:val="24"/>
          <w:szCs w:val="24"/>
        </w:rPr>
      </w:pPr>
      <w:r>
        <w:rPr>
          <w:rFonts w:ascii="Arial" w:eastAsia="Arial" w:hAnsi="Arial"/>
          <w:sz w:val="24"/>
        </w:rPr>
        <w:t xml:space="preserve">• </w:t>
      </w:r>
      <w:r>
        <w:rPr>
          <w:sz w:val="24"/>
        </w:rPr>
        <w:t>Tăng thể tích nước gặp trong trường hợp uống nhiều nước, sử</w:t>
      </w:r>
      <w:r>
        <w:rPr>
          <w:rFonts w:ascii="Arial" w:eastAsia="Arial" w:hAnsi="Arial"/>
          <w:sz w:val="24"/>
        </w:rPr>
        <w:t xml:space="preserve"> </w:t>
      </w:r>
      <w:r>
        <w:rPr>
          <w:sz w:val="24"/>
        </w:rPr>
        <w:t>dụng thuốc lợi tiểu, bệnh lý đái</w:t>
      </w:r>
      <w:r>
        <w:rPr>
          <w:rFonts w:ascii="Arial" w:eastAsia="Arial" w:hAnsi="Arial"/>
          <w:sz w:val="24"/>
        </w:rPr>
        <w:t xml:space="preserve"> </w:t>
      </w:r>
      <w:r>
        <w:rPr>
          <w:sz w:val="24"/>
        </w:rPr>
        <w:t>tháo đường, bệnh lý ống thận.</w:t>
      </w:r>
    </w:p>
    <w:p w14:paraId="1E52A6C0" w14:textId="768CEB10" w:rsidR="002225D3" w:rsidRDefault="002E3486" w:rsidP="000C040F">
      <w:pPr>
        <w:pStyle w:val="ListParagraph"/>
        <w:numPr>
          <w:ilvl w:val="1"/>
          <w:numId w:val="8"/>
        </w:numPr>
        <w:spacing w:before="13"/>
        <w:rPr>
          <w:sz w:val="24"/>
          <w:szCs w:val="24"/>
        </w:rPr>
      </w:pPr>
      <w:r w:rsidRPr="000C040F">
        <w:rPr>
          <w:rFonts w:eastAsia="Calibri"/>
          <w:sz w:val="24"/>
          <w:szCs w:val="24"/>
        </w:rPr>
        <w:t xml:space="preserve">Màu sắc: </w:t>
      </w:r>
      <w:r w:rsidR="004F37FF" w:rsidRPr="000C040F">
        <w:rPr>
          <w:sz w:val="24"/>
          <w:szCs w:val="24"/>
        </w:rPr>
        <w:t xml:space="preserve">Nước tiểu bình thường có màu vàng sậm đến nhạt hoặc trắng trong nếu nước tiểu được pha loãng nhiều. </w:t>
      </w:r>
      <w:r w:rsidR="009039EA">
        <w:rPr>
          <w:sz w:val="24"/>
        </w:rPr>
        <w:t>Màu vàng là do sắc tố trong nước tiểu như urobilin, urochrome, porphyrin và tùy theo tình trạng dư hoặc thiếu nước của cơ thể mà nước tiểu có thể cô đặc có màu vàng sậm hoặc pha loãng có màu vàng nhạt.</w:t>
      </w:r>
    </w:p>
    <w:p w14:paraId="6C419582" w14:textId="27D7D6A8" w:rsidR="00A91B29" w:rsidRPr="000C040F" w:rsidRDefault="00507BCB" w:rsidP="009039EA">
      <w:pPr>
        <w:pStyle w:val="ListParagraph"/>
        <w:spacing w:before="13"/>
        <w:ind w:firstLine="720"/>
        <w:rPr>
          <w:sz w:val="24"/>
          <w:szCs w:val="24"/>
        </w:rPr>
      </w:pPr>
      <w:r w:rsidRPr="000C040F">
        <w:rPr>
          <w:sz w:val="24"/>
          <w:szCs w:val="24"/>
        </w:rPr>
        <w:t>Màu sắc nước tiểu thay đổi có thể do chế độ ăn, thuốc</w:t>
      </w:r>
      <w:r w:rsidR="007D4D2A" w:rsidRPr="000C040F">
        <w:rPr>
          <w:sz w:val="24"/>
          <w:szCs w:val="24"/>
        </w:rPr>
        <w:t xml:space="preserve"> hoặc bệnh lý</w:t>
      </w:r>
    </w:p>
    <w:p w14:paraId="73481899" w14:textId="52362775" w:rsidR="00BA4158" w:rsidRPr="006B7A5E" w:rsidRDefault="00535B6B" w:rsidP="00BA4158">
      <w:pPr>
        <w:spacing w:before="55" w:line="356" w:lineRule="auto"/>
        <w:ind w:right="75"/>
        <w:jc w:val="both"/>
        <w:rPr>
          <w:sz w:val="24"/>
          <w:szCs w:val="24"/>
        </w:rPr>
      </w:pPr>
      <w:r w:rsidRPr="006B7A5E">
        <w:rPr>
          <w:sz w:val="24"/>
          <w:szCs w:val="24"/>
        </w:rPr>
        <w:tab/>
      </w:r>
      <w:r w:rsidRPr="006B7A5E">
        <w:rPr>
          <w:sz w:val="24"/>
          <w:szCs w:val="24"/>
        </w:rPr>
        <w:tab/>
      </w:r>
      <w:r w:rsidR="00BA4158" w:rsidRPr="006B7A5E">
        <w:rPr>
          <w:sz w:val="24"/>
          <w:szCs w:val="24"/>
        </w:rPr>
        <w:t>+ Màu hồng: lượng lớn tinh thể vô định hình urat</w:t>
      </w:r>
    </w:p>
    <w:p w14:paraId="2FE49095" w14:textId="625A9C46" w:rsidR="00BA4158" w:rsidRDefault="00BA4158" w:rsidP="00BA4158">
      <w:pPr>
        <w:spacing w:before="55" w:line="356" w:lineRule="auto"/>
        <w:ind w:right="75"/>
        <w:jc w:val="both"/>
        <w:rPr>
          <w:sz w:val="24"/>
          <w:szCs w:val="24"/>
        </w:rPr>
      </w:pPr>
      <w:r w:rsidRPr="006B7A5E">
        <w:rPr>
          <w:sz w:val="24"/>
          <w:szCs w:val="24"/>
        </w:rPr>
        <w:tab/>
      </w:r>
      <w:r w:rsidRPr="006B7A5E">
        <w:rPr>
          <w:sz w:val="24"/>
          <w:szCs w:val="24"/>
        </w:rPr>
        <w:tab/>
        <w:t>+ Đen: tiểu melanin trong melanoma hoặc tiểu alcapton (hiếm)</w:t>
      </w:r>
    </w:p>
    <w:p w14:paraId="492A104E" w14:textId="3E076510" w:rsidR="004D7B06" w:rsidRPr="006B7A5E" w:rsidRDefault="004D7B06" w:rsidP="00BA4158">
      <w:pPr>
        <w:spacing w:before="55" w:line="356" w:lineRule="auto"/>
        <w:ind w:right="75"/>
        <w:jc w:val="both"/>
        <w:rPr>
          <w:sz w:val="24"/>
          <w:szCs w:val="24"/>
        </w:rPr>
      </w:pPr>
      <w:r>
        <w:rPr>
          <w:sz w:val="24"/>
          <w:szCs w:val="24"/>
        </w:rPr>
        <w:tab/>
      </w:r>
      <w:r>
        <w:rPr>
          <w:sz w:val="24"/>
          <w:szCs w:val="24"/>
        </w:rPr>
        <w:tab/>
        <w:t>+ Nước tiểu mới tiểu ra màu vàng đậm, gặp ánh sáng chuyển màu đen: Alkapto niệu</w:t>
      </w:r>
      <w:r w:rsidR="00C00E49">
        <w:rPr>
          <w:sz w:val="24"/>
          <w:szCs w:val="24"/>
        </w:rPr>
        <w:t xml:space="preserve"> (bệnh di truyền lặn trên NST thường</w:t>
      </w:r>
      <w:r w:rsidR="00F43B4B">
        <w:rPr>
          <w:sz w:val="24"/>
          <w:szCs w:val="24"/>
        </w:rPr>
        <w:t xml:space="preserve"> làm thiếu men homogentisate oxidase làm tăng acid homogentisic</w:t>
      </w:r>
      <w:r w:rsidR="005D588D">
        <w:rPr>
          <w:sz w:val="24"/>
          <w:szCs w:val="24"/>
        </w:rPr>
        <w:t>, bệnh này rất hiếm gặp</w:t>
      </w:r>
      <w:r w:rsidR="00F43B4B">
        <w:rPr>
          <w:sz w:val="24"/>
          <w:szCs w:val="24"/>
        </w:rPr>
        <w:t xml:space="preserve">) </w:t>
      </w:r>
    </w:p>
    <w:p w14:paraId="11C2A532" w14:textId="28EAC938" w:rsidR="00BA4158" w:rsidRPr="006B7A5E" w:rsidRDefault="00BA4158" w:rsidP="00535B6B">
      <w:pPr>
        <w:spacing w:before="55" w:line="356" w:lineRule="auto"/>
        <w:ind w:right="75"/>
        <w:jc w:val="both"/>
        <w:rPr>
          <w:sz w:val="24"/>
          <w:szCs w:val="24"/>
        </w:rPr>
      </w:pPr>
      <w:r w:rsidRPr="006B7A5E">
        <w:rPr>
          <w:sz w:val="24"/>
          <w:szCs w:val="24"/>
        </w:rPr>
        <w:tab/>
      </w:r>
      <w:r w:rsidRPr="006B7A5E">
        <w:rPr>
          <w:sz w:val="24"/>
          <w:szCs w:val="24"/>
        </w:rPr>
        <w:tab/>
        <w:t>+ Trắng (đục): tiểu mủ, khí hư, chất nhày, tinh thể, tiểu lipid, dưỡng trấp</w:t>
      </w:r>
    </w:p>
    <w:p w14:paraId="324408D5" w14:textId="35FD90A4" w:rsidR="00535B6B" w:rsidRPr="006B7A5E" w:rsidRDefault="00535B6B" w:rsidP="00BA4158">
      <w:pPr>
        <w:spacing w:before="55" w:line="356" w:lineRule="auto"/>
        <w:ind w:left="720" w:right="75" w:firstLine="720"/>
        <w:jc w:val="both"/>
        <w:rPr>
          <w:sz w:val="24"/>
          <w:szCs w:val="24"/>
        </w:rPr>
      </w:pPr>
      <w:r w:rsidRPr="006B7A5E">
        <w:rPr>
          <w:sz w:val="24"/>
          <w:szCs w:val="24"/>
        </w:rPr>
        <w:t>+ Vàng sậm</w:t>
      </w:r>
      <w:r w:rsidR="00015D69" w:rsidRPr="006B7A5E">
        <w:rPr>
          <w:sz w:val="24"/>
          <w:szCs w:val="24"/>
        </w:rPr>
        <w:t>, nâu,</w:t>
      </w:r>
      <w:r w:rsidR="00991248" w:rsidRPr="006B7A5E">
        <w:rPr>
          <w:sz w:val="24"/>
          <w:szCs w:val="24"/>
        </w:rPr>
        <w:t xml:space="preserve"> xanh: </w:t>
      </w:r>
      <w:r w:rsidR="00496308">
        <w:rPr>
          <w:sz w:val="24"/>
          <w:szCs w:val="24"/>
        </w:rPr>
        <w:t xml:space="preserve">nước tiểu cô đặc, </w:t>
      </w:r>
      <w:r w:rsidR="00991248" w:rsidRPr="006B7A5E">
        <w:rPr>
          <w:sz w:val="24"/>
          <w:szCs w:val="24"/>
        </w:rPr>
        <w:t>bilirubin</w:t>
      </w:r>
      <w:r w:rsidR="00496308">
        <w:rPr>
          <w:sz w:val="24"/>
          <w:szCs w:val="24"/>
        </w:rPr>
        <w:t>, vitamin C</w:t>
      </w:r>
    </w:p>
    <w:p w14:paraId="14873339" w14:textId="0BD73CB4" w:rsidR="00991248" w:rsidRPr="006B7A5E" w:rsidRDefault="00991248" w:rsidP="00535B6B">
      <w:pPr>
        <w:spacing w:before="55" w:line="356" w:lineRule="auto"/>
        <w:ind w:right="75"/>
        <w:jc w:val="both"/>
        <w:rPr>
          <w:sz w:val="24"/>
          <w:szCs w:val="24"/>
        </w:rPr>
      </w:pPr>
      <w:r w:rsidRPr="006B7A5E">
        <w:rPr>
          <w:sz w:val="24"/>
          <w:szCs w:val="24"/>
        </w:rPr>
        <w:lastRenderedPageBreak/>
        <w:tab/>
      </w:r>
      <w:r w:rsidRPr="006B7A5E">
        <w:rPr>
          <w:sz w:val="24"/>
          <w:szCs w:val="24"/>
        </w:rPr>
        <w:tab/>
        <w:t xml:space="preserve">+ </w:t>
      </w:r>
      <w:r w:rsidR="00B03008" w:rsidRPr="006B7A5E">
        <w:rPr>
          <w:sz w:val="24"/>
          <w:szCs w:val="24"/>
        </w:rPr>
        <w:t>Tím/nâu: porphyrin</w:t>
      </w:r>
      <w:r w:rsidR="000A5691">
        <w:rPr>
          <w:sz w:val="24"/>
          <w:szCs w:val="24"/>
        </w:rPr>
        <w:t xml:space="preserve"> niệu (bệnh di truyền làm tăng porphyrin quá mức)</w:t>
      </w:r>
    </w:p>
    <w:p w14:paraId="677F7015" w14:textId="4A3C3A09" w:rsidR="00995BE2" w:rsidRPr="006B7A5E" w:rsidRDefault="00995BE2" w:rsidP="00535B6B">
      <w:pPr>
        <w:spacing w:before="55" w:line="356" w:lineRule="auto"/>
        <w:ind w:right="75"/>
        <w:jc w:val="both"/>
        <w:rPr>
          <w:sz w:val="24"/>
          <w:szCs w:val="24"/>
        </w:rPr>
      </w:pPr>
      <w:r w:rsidRPr="006B7A5E">
        <w:rPr>
          <w:sz w:val="24"/>
          <w:szCs w:val="24"/>
        </w:rPr>
        <w:tab/>
      </w:r>
      <w:r w:rsidRPr="006B7A5E">
        <w:rPr>
          <w:sz w:val="24"/>
          <w:szCs w:val="24"/>
        </w:rPr>
        <w:tab/>
        <w:t xml:space="preserve">+ Đỏ, coca, đen: </w:t>
      </w:r>
      <w:r w:rsidR="0030020E" w:rsidRPr="006B7A5E">
        <w:rPr>
          <w:sz w:val="24"/>
          <w:szCs w:val="24"/>
        </w:rPr>
        <w:t xml:space="preserve">kinh nguyệt, thức ăn (củ cải đường, </w:t>
      </w:r>
      <w:r w:rsidR="00337D3A" w:rsidRPr="006B7A5E">
        <w:rPr>
          <w:sz w:val="24"/>
          <w:szCs w:val="24"/>
        </w:rPr>
        <w:t>phẩm màu), thuốc (r</w:t>
      </w:r>
      <w:r w:rsidR="00C91ED0">
        <w:rPr>
          <w:sz w:val="24"/>
          <w:szCs w:val="24"/>
        </w:rPr>
        <w:t>i</w:t>
      </w:r>
      <w:r w:rsidR="00337D3A" w:rsidRPr="006B7A5E">
        <w:rPr>
          <w:sz w:val="24"/>
          <w:szCs w:val="24"/>
        </w:rPr>
        <w:t>fampicin</w:t>
      </w:r>
      <w:r w:rsidR="00AE1C4C">
        <w:rPr>
          <w:sz w:val="24"/>
          <w:szCs w:val="24"/>
        </w:rPr>
        <w:t>,</w:t>
      </w:r>
      <w:r w:rsidR="00DD0461">
        <w:rPr>
          <w:sz w:val="24"/>
          <w:szCs w:val="24"/>
        </w:rPr>
        <w:t xml:space="preserve"> riboflavin, </w:t>
      </w:r>
      <w:r w:rsidR="00AE1C4C">
        <w:rPr>
          <w:sz w:val="24"/>
          <w:szCs w:val="24"/>
        </w:rPr>
        <w:t xml:space="preserve"> phenazopyridin</w:t>
      </w:r>
      <w:r w:rsidR="00337D3A" w:rsidRPr="006B7A5E">
        <w:rPr>
          <w:sz w:val="24"/>
          <w:szCs w:val="24"/>
        </w:rPr>
        <w:t>)</w:t>
      </w:r>
      <w:r w:rsidR="001018EC" w:rsidRPr="006B7A5E">
        <w:rPr>
          <w:sz w:val="24"/>
          <w:szCs w:val="24"/>
        </w:rPr>
        <w:t xml:space="preserve">, </w:t>
      </w:r>
      <w:r w:rsidR="000C563E" w:rsidRPr="006B7A5E">
        <w:rPr>
          <w:sz w:val="24"/>
          <w:szCs w:val="24"/>
        </w:rPr>
        <w:t>tiểu máu, tiểu hemoglobin, tiểu myoglobin</w:t>
      </w:r>
      <w:r w:rsidR="000B5339" w:rsidRPr="006B7A5E">
        <w:rPr>
          <w:sz w:val="24"/>
          <w:szCs w:val="24"/>
        </w:rPr>
        <w:t xml:space="preserve"> (soi nước tiểu tìm hồng cầu để phân biệt tiểu hemoglobi với tiểu hemoglobin/myoglobin)</w:t>
      </w:r>
    </w:p>
    <w:p w14:paraId="6939E44D" w14:textId="36BE9832" w:rsidR="00EA0599" w:rsidRPr="006B7A5E" w:rsidRDefault="00B4436B" w:rsidP="00950BEA">
      <w:pPr>
        <w:spacing w:before="55" w:line="356" w:lineRule="auto"/>
        <w:ind w:right="75"/>
        <w:jc w:val="both"/>
        <w:rPr>
          <w:sz w:val="24"/>
          <w:szCs w:val="24"/>
        </w:rPr>
      </w:pPr>
      <w:r w:rsidRPr="006B7A5E">
        <w:rPr>
          <w:sz w:val="24"/>
          <w:szCs w:val="24"/>
        </w:rPr>
        <w:tab/>
      </w:r>
      <w:r w:rsidRPr="006B7A5E">
        <w:rPr>
          <w:sz w:val="24"/>
          <w:szCs w:val="24"/>
        </w:rPr>
        <w:tab/>
      </w:r>
      <w:r w:rsidRPr="006B7A5E">
        <w:rPr>
          <w:sz w:val="24"/>
          <w:szCs w:val="24"/>
        </w:rPr>
        <w:tab/>
      </w:r>
      <w:r w:rsidRPr="006B7A5E">
        <w:rPr>
          <w:noProof/>
          <w:sz w:val="24"/>
          <w:szCs w:val="24"/>
        </w:rPr>
        <w:drawing>
          <wp:inline distT="0" distB="0" distL="0" distR="0" wp14:anchorId="5DA4D338" wp14:editId="4998D9D4">
            <wp:extent cx="4460207"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016" t="43446" r="25626" b="14222"/>
                    <a:stretch/>
                  </pic:blipFill>
                  <pic:spPr bwMode="auto">
                    <a:xfrm>
                      <a:off x="0" y="0"/>
                      <a:ext cx="4475140" cy="2073845"/>
                    </a:xfrm>
                    <a:prstGeom prst="rect">
                      <a:avLst/>
                    </a:prstGeom>
                    <a:ln>
                      <a:noFill/>
                    </a:ln>
                    <a:extLst>
                      <a:ext uri="{53640926-AAD7-44D8-BBD7-CCE9431645EC}">
                        <a14:shadowObscured xmlns:a14="http://schemas.microsoft.com/office/drawing/2010/main"/>
                      </a:ext>
                    </a:extLst>
                  </pic:spPr>
                </pic:pic>
              </a:graphicData>
            </a:graphic>
          </wp:inline>
        </w:drawing>
      </w:r>
    </w:p>
    <w:p w14:paraId="3330AAF7" w14:textId="234F0D8E" w:rsidR="00DE4526" w:rsidRPr="00B641AD" w:rsidRDefault="00DE4526" w:rsidP="00B641AD">
      <w:pPr>
        <w:pStyle w:val="ListParagraph"/>
        <w:numPr>
          <w:ilvl w:val="1"/>
          <w:numId w:val="8"/>
        </w:numPr>
        <w:tabs>
          <w:tab w:val="left" w:pos="360"/>
        </w:tabs>
        <w:spacing w:line="0" w:lineRule="atLeast"/>
        <w:rPr>
          <w:rFonts w:ascii="Courier New" w:eastAsia="Courier New" w:hAnsi="Courier New"/>
          <w:sz w:val="24"/>
        </w:rPr>
      </w:pPr>
      <w:r w:rsidRPr="00B641AD">
        <w:rPr>
          <w:iCs/>
          <w:sz w:val="24"/>
        </w:rPr>
        <w:t>Mùi</w:t>
      </w:r>
      <w:r w:rsidRPr="00B641AD">
        <w:rPr>
          <w:i/>
          <w:sz w:val="24"/>
        </w:rPr>
        <w:t>:</w:t>
      </w:r>
    </w:p>
    <w:p w14:paraId="6D1BA15E" w14:textId="77777777" w:rsidR="00DE4526" w:rsidRDefault="00DE4526" w:rsidP="00DE4526">
      <w:pPr>
        <w:spacing w:line="40" w:lineRule="exact"/>
      </w:pPr>
    </w:p>
    <w:p w14:paraId="580A729B" w14:textId="77777777" w:rsidR="00DE4526" w:rsidRDefault="00DE4526" w:rsidP="002C2FA6">
      <w:pPr>
        <w:numPr>
          <w:ilvl w:val="0"/>
          <w:numId w:val="13"/>
        </w:numPr>
        <w:spacing w:line="0" w:lineRule="atLeast"/>
        <w:ind w:left="1440" w:hanging="360"/>
        <w:rPr>
          <w:rFonts w:ascii="Arial" w:eastAsia="Arial" w:hAnsi="Arial"/>
          <w:sz w:val="24"/>
        </w:rPr>
      </w:pPr>
      <w:r>
        <w:rPr>
          <w:sz w:val="24"/>
        </w:rPr>
        <w:t>Bình thường: không mùi hoặc mùi khai một khoảng thời gian sau khi đi tiểu</w:t>
      </w:r>
    </w:p>
    <w:p w14:paraId="23DB8E09" w14:textId="77777777" w:rsidR="00DE4526" w:rsidRDefault="00DE4526" w:rsidP="00DE4526">
      <w:pPr>
        <w:spacing w:line="58" w:lineRule="exact"/>
        <w:rPr>
          <w:rFonts w:ascii="Arial" w:eastAsia="Arial" w:hAnsi="Arial"/>
          <w:sz w:val="24"/>
        </w:rPr>
      </w:pPr>
    </w:p>
    <w:p w14:paraId="078C2B9E" w14:textId="19F6E9CD" w:rsidR="009C7F97" w:rsidRPr="002C2FA6" w:rsidRDefault="00DE4526" w:rsidP="002C2FA6">
      <w:pPr>
        <w:numPr>
          <w:ilvl w:val="0"/>
          <w:numId w:val="13"/>
        </w:numPr>
        <w:spacing w:line="269" w:lineRule="auto"/>
        <w:ind w:left="1440" w:hanging="360"/>
        <w:jc w:val="both"/>
        <w:rPr>
          <w:rFonts w:ascii="Arial" w:eastAsia="Arial" w:hAnsi="Arial"/>
          <w:sz w:val="24"/>
        </w:rPr>
      </w:pPr>
      <w:r>
        <w:rPr>
          <w:sz w:val="24"/>
        </w:rPr>
        <w:t>Bất thường: mùi khai ngay sau khi đi tiểu → gợi ý nhiễm trùng tiểu (nhiễm trùng tiểu do Proteus), mùi trái cây nồng → gợi ý đái tháo đường nhiễm ceton acid, mùi hôi → gợi ý ung thư hệ niệu (bàng quang, thận).</w:t>
      </w:r>
    </w:p>
    <w:p w14:paraId="078C2B9F" w14:textId="77777777" w:rsidR="009C7F97" w:rsidRPr="006B7A5E" w:rsidRDefault="009C7F97">
      <w:pPr>
        <w:spacing w:before="3" w:line="120" w:lineRule="exact"/>
        <w:rPr>
          <w:sz w:val="24"/>
          <w:szCs w:val="24"/>
        </w:rPr>
      </w:pPr>
    </w:p>
    <w:p w14:paraId="078C2BA0" w14:textId="3978F966" w:rsidR="009C7F97" w:rsidRPr="002C2FA6" w:rsidRDefault="004F37FF" w:rsidP="002C2FA6">
      <w:pPr>
        <w:pStyle w:val="ListParagraph"/>
        <w:numPr>
          <w:ilvl w:val="1"/>
          <w:numId w:val="8"/>
        </w:numPr>
        <w:rPr>
          <w:sz w:val="24"/>
          <w:szCs w:val="24"/>
        </w:rPr>
      </w:pPr>
      <w:r w:rsidRPr="002C2FA6">
        <w:rPr>
          <w:sz w:val="24"/>
          <w:szCs w:val="24"/>
        </w:rPr>
        <w:t>Nước tiểu bình thường trong suốt, khi quan sát nước tiểu đục có thể gặp trong</w:t>
      </w:r>
    </w:p>
    <w:p w14:paraId="078C2BA1" w14:textId="77777777" w:rsidR="009C7F97" w:rsidRPr="006B7A5E" w:rsidRDefault="009C7F97">
      <w:pPr>
        <w:spacing w:before="9" w:line="120" w:lineRule="exact"/>
        <w:rPr>
          <w:sz w:val="24"/>
          <w:szCs w:val="24"/>
        </w:rPr>
      </w:pPr>
    </w:p>
    <w:p w14:paraId="078C2BA2" w14:textId="079CD592" w:rsidR="009C7F97" w:rsidRPr="006B7A5E" w:rsidRDefault="004F37FF">
      <w:pPr>
        <w:ind w:left="100"/>
        <w:rPr>
          <w:sz w:val="24"/>
          <w:szCs w:val="24"/>
        </w:rPr>
      </w:pPr>
      <w:r w:rsidRPr="006B7A5E">
        <w:rPr>
          <w:sz w:val="24"/>
          <w:szCs w:val="24"/>
        </w:rPr>
        <w:t>khí hư, chất nhày, tinh thể,</w:t>
      </w:r>
      <w:r w:rsidR="00490148">
        <w:rPr>
          <w:sz w:val="24"/>
          <w:szCs w:val="24"/>
        </w:rPr>
        <w:t xml:space="preserve"> do nước tiểu có  pH acid (acid uric kết tủa), pH kiềm (các gốc phosphate kết tủa)</w:t>
      </w:r>
      <w:r w:rsidR="00EC422F">
        <w:rPr>
          <w:sz w:val="24"/>
          <w:szCs w:val="24"/>
        </w:rPr>
        <w:t xml:space="preserve">, </w:t>
      </w:r>
      <w:r w:rsidR="00EC422F" w:rsidRPr="006B7A5E">
        <w:rPr>
          <w:sz w:val="24"/>
          <w:szCs w:val="24"/>
        </w:rPr>
        <w:t>tiểu mủ,</w:t>
      </w:r>
      <w:r w:rsidRPr="006B7A5E">
        <w:rPr>
          <w:sz w:val="24"/>
          <w:szCs w:val="24"/>
        </w:rPr>
        <w:t xml:space="preserve"> tiểu lipid, dưỡng trấp,</w:t>
      </w:r>
      <w:r w:rsidR="009F5551">
        <w:rPr>
          <w:sz w:val="24"/>
          <w:szCs w:val="24"/>
        </w:rPr>
        <w:t xml:space="preserve"> protein niệu quá mức</w:t>
      </w:r>
      <w:r w:rsidR="00D94A9E">
        <w:rPr>
          <w:sz w:val="24"/>
          <w:szCs w:val="24"/>
        </w:rPr>
        <w:t xml:space="preserve">, </w:t>
      </w:r>
    </w:p>
    <w:p w14:paraId="078C2BA3" w14:textId="77777777" w:rsidR="009C7F97" w:rsidRPr="006B7A5E" w:rsidRDefault="009C7F97">
      <w:pPr>
        <w:spacing w:before="10" w:line="120" w:lineRule="exact"/>
        <w:rPr>
          <w:sz w:val="24"/>
          <w:szCs w:val="24"/>
        </w:rPr>
      </w:pPr>
    </w:p>
    <w:p w14:paraId="078C2BA4" w14:textId="77777777" w:rsidR="009C7F97" w:rsidRPr="006B7A5E" w:rsidRDefault="004F37FF">
      <w:pPr>
        <w:ind w:left="100"/>
        <w:rPr>
          <w:sz w:val="24"/>
          <w:szCs w:val="24"/>
        </w:rPr>
      </w:pPr>
      <w:r w:rsidRPr="006B7A5E">
        <w:rPr>
          <w:b/>
          <w:sz w:val="24"/>
          <w:szCs w:val="24"/>
        </w:rPr>
        <w:t>III.Vi thể</w:t>
      </w:r>
    </w:p>
    <w:p w14:paraId="078C2BA5" w14:textId="77777777" w:rsidR="009C7F97" w:rsidRPr="006B7A5E" w:rsidRDefault="009C7F97">
      <w:pPr>
        <w:spacing w:before="7" w:line="120" w:lineRule="exact"/>
        <w:rPr>
          <w:sz w:val="24"/>
          <w:szCs w:val="24"/>
        </w:rPr>
      </w:pPr>
    </w:p>
    <w:p w14:paraId="078C2BA6" w14:textId="77777777" w:rsidR="009C7F97" w:rsidRPr="006B7A5E" w:rsidRDefault="004F37FF">
      <w:pPr>
        <w:ind w:left="100"/>
        <w:rPr>
          <w:sz w:val="24"/>
          <w:szCs w:val="24"/>
        </w:rPr>
      </w:pPr>
      <w:r w:rsidRPr="006B7A5E">
        <w:rPr>
          <w:b/>
          <w:i/>
          <w:sz w:val="24"/>
          <w:szCs w:val="24"/>
        </w:rPr>
        <w:t>1.   Kỹ thuật xét nghiệm cặn lắng nước tiểu:</w:t>
      </w:r>
    </w:p>
    <w:p w14:paraId="078C2BA7" w14:textId="77777777" w:rsidR="009C7F97" w:rsidRPr="006B7A5E" w:rsidRDefault="009C7F97">
      <w:pPr>
        <w:spacing w:before="2" w:line="140" w:lineRule="exact"/>
        <w:rPr>
          <w:sz w:val="24"/>
          <w:szCs w:val="24"/>
        </w:rPr>
      </w:pPr>
    </w:p>
    <w:p w14:paraId="078C2BA8" w14:textId="77777777" w:rsidR="009C7F97" w:rsidRPr="006B7A5E" w:rsidRDefault="004F37FF">
      <w:pPr>
        <w:ind w:left="460"/>
        <w:rPr>
          <w:sz w:val="24"/>
          <w:szCs w:val="24"/>
        </w:rPr>
      </w:pPr>
      <w:r w:rsidRPr="006B7A5E">
        <w:rPr>
          <w:w w:val="99"/>
          <w:sz w:val="24"/>
          <w:szCs w:val="24"/>
        </w:rPr>
        <w:t>Quy</w:t>
      </w:r>
      <w:r w:rsidRPr="006B7A5E">
        <w:rPr>
          <w:sz w:val="24"/>
          <w:szCs w:val="24"/>
        </w:rPr>
        <w:t xml:space="preserve"> </w:t>
      </w:r>
      <w:r w:rsidRPr="006B7A5E">
        <w:rPr>
          <w:w w:val="99"/>
          <w:sz w:val="24"/>
          <w:szCs w:val="24"/>
        </w:rPr>
        <w:t>trình</w:t>
      </w:r>
      <w:r w:rsidRPr="006B7A5E">
        <w:rPr>
          <w:sz w:val="24"/>
          <w:szCs w:val="24"/>
        </w:rPr>
        <w:t xml:space="preserve"> </w:t>
      </w:r>
      <w:r w:rsidRPr="006B7A5E">
        <w:rPr>
          <w:w w:val="99"/>
          <w:sz w:val="24"/>
          <w:szCs w:val="24"/>
        </w:rPr>
        <w:t>khảo</w:t>
      </w:r>
      <w:r w:rsidRPr="006B7A5E">
        <w:rPr>
          <w:sz w:val="24"/>
          <w:szCs w:val="24"/>
        </w:rPr>
        <w:t xml:space="preserve"> </w:t>
      </w:r>
      <w:r w:rsidRPr="006B7A5E">
        <w:rPr>
          <w:w w:val="99"/>
          <w:sz w:val="24"/>
          <w:szCs w:val="24"/>
        </w:rPr>
        <w:t>sát</w:t>
      </w:r>
      <w:r w:rsidRPr="006B7A5E">
        <w:rPr>
          <w:sz w:val="24"/>
          <w:szCs w:val="24"/>
        </w:rPr>
        <w:t xml:space="preserve"> </w:t>
      </w:r>
      <w:r w:rsidRPr="006B7A5E">
        <w:rPr>
          <w:w w:val="99"/>
          <w:sz w:val="24"/>
          <w:szCs w:val="24"/>
        </w:rPr>
        <w:t>cặn</w:t>
      </w:r>
      <w:r w:rsidRPr="006B7A5E">
        <w:rPr>
          <w:sz w:val="24"/>
          <w:szCs w:val="24"/>
        </w:rPr>
        <w:t xml:space="preserve"> </w:t>
      </w:r>
      <w:r w:rsidRPr="006B7A5E">
        <w:rPr>
          <w:w w:val="99"/>
          <w:sz w:val="24"/>
          <w:szCs w:val="24"/>
        </w:rPr>
        <w:t>lắng</w:t>
      </w:r>
      <w:r w:rsidRPr="006B7A5E">
        <w:rPr>
          <w:sz w:val="24"/>
          <w:szCs w:val="24"/>
        </w:rPr>
        <w:t xml:space="preserve"> </w:t>
      </w:r>
      <w:r w:rsidRPr="006B7A5E">
        <w:rPr>
          <w:w w:val="99"/>
          <w:sz w:val="24"/>
          <w:szCs w:val="24"/>
        </w:rPr>
        <w:t>gồm</w:t>
      </w:r>
      <w:r w:rsidRPr="006B7A5E">
        <w:rPr>
          <w:sz w:val="24"/>
          <w:szCs w:val="24"/>
        </w:rPr>
        <w:t xml:space="preserve"> </w:t>
      </w:r>
      <w:r w:rsidRPr="006B7A5E">
        <w:rPr>
          <w:w w:val="99"/>
          <w:sz w:val="24"/>
          <w:szCs w:val="24"/>
        </w:rPr>
        <w:t>các</w:t>
      </w:r>
      <w:r w:rsidRPr="006B7A5E">
        <w:rPr>
          <w:sz w:val="24"/>
          <w:szCs w:val="24"/>
        </w:rPr>
        <w:t xml:space="preserve"> </w:t>
      </w:r>
      <w:r w:rsidRPr="006B7A5E">
        <w:rPr>
          <w:w w:val="99"/>
          <w:sz w:val="24"/>
          <w:szCs w:val="24"/>
        </w:rPr>
        <w:t>bước</w:t>
      </w:r>
      <w:r w:rsidRPr="006B7A5E">
        <w:rPr>
          <w:sz w:val="24"/>
          <w:szCs w:val="24"/>
        </w:rPr>
        <w:t xml:space="preserve"> </w:t>
      </w:r>
      <w:r w:rsidRPr="006B7A5E">
        <w:rPr>
          <w:w w:val="99"/>
          <w:sz w:val="24"/>
          <w:szCs w:val="24"/>
        </w:rPr>
        <w:t>sau:</w:t>
      </w:r>
    </w:p>
    <w:p w14:paraId="078C2BA9" w14:textId="77777777" w:rsidR="009C7F97" w:rsidRPr="006B7A5E" w:rsidRDefault="009C7F97">
      <w:pPr>
        <w:spacing w:before="10" w:line="140" w:lineRule="exact"/>
        <w:rPr>
          <w:sz w:val="24"/>
          <w:szCs w:val="24"/>
        </w:rPr>
      </w:pPr>
    </w:p>
    <w:p w14:paraId="078C2BAA" w14:textId="31ED283E" w:rsidR="009C7F97" w:rsidRPr="006B7A5E" w:rsidRDefault="004F37FF">
      <w:pPr>
        <w:ind w:left="460"/>
        <w:rPr>
          <w:w w:val="99"/>
          <w:sz w:val="24"/>
          <w:szCs w:val="24"/>
        </w:rPr>
      </w:pPr>
      <w:r w:rsidRPr="006B7A5E">
        <w:rPr>
          <w:w w:val="99"/>
          <w:sz w:val="24"/>
          <w:szCs w:val="24"/>
        </w:rPr>
        <w:t>-</w:t>
      </w:r>
      <w:r w:rsidRPr="006B7A5E">
        <w:rPr>
          <w:sz w:val="24"/>
          <w:szCs w:val="24"/>
        </w:rPr>
        <w:t xml:space="preserve">    </w:t>
      </w:r>
      <w:r w:rsidRPr="006B7A5E">
        <w:rPr>
          <w:w w:val="99"/>
          <w:sz w:val="24"/>
          <w:szCs w:val="24"/>
        </w:rPr>
        <w:t>Thu</w:t>
      </w:r>
      <w:r w:rsidRPr="006B7A5E">
        <w:rPr>
          <w:sz w:val="24"/>
          <w:szCs w:val="24"/>
        </w:rPr>
        <w:t xml:space="preserve"> </w:t>
      </w:r>
      <w:r w:rsidRPr="006B7A5E">
        <w:rPr>
          <w:w w:val="99"/>
          <w:sz w:val="24"/>
          <w:szCs w:val="24"/>
        </w:rPr>
        <w:t>thập</w:t>
      </w:r>
      <w:r w:rsidRPr="006B7A5E">
        <w:rPr>
          <w:sz w:val="24"/>
          <w:szCs w:val="24"/>
        </w:rPr>
        <w:t xml:space="preserve"> </w:t>
      </w:r>
      <w:r w:rsidRPr="006B7A5E">
        <w:rPr>
          <w:w w:val="99"/>
          <w:sz w:val="24"/>
          <w:szCs w:val="24"/>
        </w:rPr>
        <w:t>mẫu</w:t>
      </w:r>
      <w:r w:rsidRPr="006B7A5E">
        <w:rPr>
          <w:sz w:val="24"/>
          <w:szCs w:val="24"/>
        </w:rPr>
        <w:t xml:space="preserve"> </w:t>
      </w:r>
      <w:r w:rsidRPr="006B7A5E">
        <w:rPr>
          <w:w w:val="99"/>
          <w:sz w:val="24"/>
          <w:szCs w:val="24"/>
        </w:rPr>
        <w:t>nước</w:t>
      </w:r>
      <w:r w:rsidRPr="006B7A5E">
        <w:rPr>
          <w:sz w:val="24"/>
          <w:szCs w:val="24"/>
        </w:rPr>
        <w:t xml:space="preserve"> </w:t>
      </w:r>
      <w:r w:rsidRPr="006B7A5E">
        <w:rPr>
          <w:w w:val="99"/>
          <w:sz w:val="24"/>
          <w:szCs w:val="24"/>
        </w:rPr>
        <w:t>tiểu</w:t>
      </w:r>
      <w:r w:rsidRPr="006B7A5E">
        <w:rPr>
          <w:sz w:val="24"/>
          <w:szCs w:val="24"/>
        </w:rPr>
        <w:t xml:space="preserve"> </w:t>
      </w:r>
      <w:r w:rsidRPr="006B7A5E">
        <w:rPr>
          <w:w w:val="99"/>
          <w:sz w:val="24"/>
          <w:szCs w:val="24"/>
        </w:rPr>
        <w:t>tươi,</w:t>
      </w:r>
      <w:r w:rsidRPr="006B7A5E">
        <w:rPr>
          <w:sz w:val="24"/>
          <w:szCs w:val="24"/>
        </w:rPr>
        <w:t xml:space="preserve"> </w:t>
      </w:r>
      <w:r w:rsidRPr="006B7A5E">
        <w:rPr>
          <w:w w:val="99"/>
          <w:sz w:val="24"/>
          <w:szCs w:val="24"/>
        </w:rPr>
        <w:t>sạch.</w:t>
      </w:r>
    </w:p>
    <w:p w14:paraId="078C2BAB" w14:textId="77777777" w:rsidR="009C7F97" w:rsidRPr="006B7A5E" w:rsidRDefault="009C7F97">
      <w:pPr>
        <w:spacing w:before="10" w:line="140" w:lineRule="exact"/>
        <w:rPr>
          <w:sz w:val="24"/>
          <w:szCs w:val="24"/>
        </w:rPr>
      </w:pPr>
    </w:p>
    <w:p w14:paraId="078C2BAE" w14:textId="31AD5928" w:rsidR="009C7F97" w:rsidRPr="006B7A5E" w:rsidRDefault="004F37FF" w:rsidP="000129AA">
      <w:pPr>
        <w:ind w:left="460"/>
        <w:rPr>
          <w:sz w:val="24"/>
          <w:szCs w:val="24"/>
        </w:rPr>
      </w:pPr>
      <w:r w:rsidRPr="006B7A5E">
        <w:rPr>
          <w:w w:val="99"/>
          <w:sz w:val="24"/>
          <w:szCs w:val="24"/>
        </w:rPr>
        <w:t>-</w:t>
      </w:r>
      <w:r w:rsidRPr="006B7A5E">
        <w:rPr>
          <w:sz w:val="24"/>
          <w:szCs w:val="24"/>
        </w:rPr>
        <w:t xml:space="preserve">    </w:t>
      </w:r>
      <w:r w:rsidR="000129AA">
        <w:rPr>
          <w:sz w:val="24"/>
        </w:rPr>
        <w:t>Lấy 10ml nước tiểu quay li tâm tốc độ 1500 vòng/phút trong vòng 5 phút. Bỏ 9ml nước tiểu ở trên, lấy 1 ml cặn để lên lame, sau đó phủ lamelle và quan sát dưới kính hiển vi quang học. Ở quang trường 10, khảo sát được trụ, tế bào bì, tinh thể. Ở quang trường 40, kháo sát được hồng cầu, bạch cầu, xác định bản chất của trụ.</w:t>
      </w:r>
      <w:bookmarkStart w:id="0" w:name="_GoBack"/>
      <w:bookmarkEnd w:id="0"/>
    </w:p>
    <w:p w14:paraId="078C2BAF" w14:textId="77777777" w:rsidR="009C7F97" w:rsidRPr="006B7A5E" w:rsidRDefault="009C7F97">
      <w:pPr>
        <w:spacing w:before="10" w:line="140" w:lineRule="exact"/>
        <w:rPr>
          <w:sz w:val="24"/>
          <w:szCs w:val="24"/>
        </w:rPr>
      </w:pPr>
    </w:p>
    <w:p w14:paraId="078C2BB0" w14:textId="77777777" w:rsidR="009C7F97" w:rsidRPr="006B7A5E" w:rsidRDefault="004F37FF">
      <w:pPr>
        <w:spacing w:line="360" w:lineRule="auto"/>
        <w:ind w:left="100" w:right="73" w:firstLine="360"/>
        <w:jc w:val="both"/>
        <w:rPr>
          <w:sz w:val="24"/>
          <w:szCs w:val="24"/>
        </w:rPr>
      </w:pPr>
      <w:r w:rsidRPr="006B7A5E">
        <w:rPr>
          <w:w w:val="99"/>
          <w:sz w:val="24"/>
          <w:szCs w:val="24"/>
        </w:rPr>
        <w:t>-</w:t>
      </w:r>
      <w:r w:rsidRPr="006B7A5E">
        <w:rPr>
          <w:sz w:val="24"/>
          <w:szCs w:val="24"/>
        </w:rPr>
        <w:t xml:space="preserve">    </w:t>
      </w:r>
      <w:r w:rsidRPr="006B7A5E">
        <w:rPr>
          <w:w w:val="99"/>
          <w:sz w:val="24"/>
          <w:szCs w:val="24"/>
        </w:rPr>
        <w:t>Khi</w:t>
      </w:r>
      <w:r w:rsidRPr="006B7A5E">
        <w:rPr>
          <w:sz w:val="24"/>
          <w:szCs w:val="24"/>
        </w:rPr>
        <w:t xml:space="preserve"> </w:t>
      </w:r>
      <w:r w:rsidRPr="006B7A5E">
        <w:rPr>
          <w:w w:val="99"/>
          <w:sz w:val="24"/>
          <w:szCs w:val="24"/>
        </w:rPr>
        <w:t>khảo</w:t>
      </w:r>
      <w:r w:rsidRPr="006B7A5E">
        <w:rPr>
          <w:sz w:val="24"/>
          <w:szCs w:val="24"/>
        </w:rPr>
        <w:t xml:space="preserve"> </w:t>
      </w:r>
      <w:r w:rsidRPr="006B7A5E">
        <w:rPr>
          <w:w w:val="99"/>
          <w:sz w:val="24"/>
          <w:szCs w:val="24"/>
        </w:rPr>
        <w:t>sát</w:t>
      </w:r>
      <w:r w:rsidRPr="006B7A5E">
        <w:rPr>
          <w:sz w:val="24"/>
          <w:szCs w:val="24"/>
        </w:rPr>
        <w:t xml:space="preserve"> </w:t>
      </w:r>
      <w:r w:rsidRPr="006B7A5E">
        <w:rPr>
          <w:w w:val="99"/>
          <w:sz w:val="24"/>
          <w:szCs w:val="24"/>
        </w:rPr>
        <w:t>cặn</w:t>
      </w:r>
      <w:r w:rsidRPr="006B7A5E">
        <w:rPr>
          <w:sz w:val="24"/>
          <w:szCs w:val="24"/>
        </w:rPr>
        <w:t xml:space="preserve"> </w:t>
      </w:r>
      <w:r w:rsidRPr="006B7A5E">
        <w:rPr>
          <w:w w:val="99"/>
          <w:sz w:val="24"/>
          <w:szCs w:val="24"/>
        </w:rPr>
        <w:t>lắng,</w:t>
      </w:r>
      <w:r w:rsidRPr="006B7A5E">
        <w:rPr>
          <w:sz w:val="24"/>
          <w:szCs w:val="24"/>
        </w:rPr>
        <w:t xml:space="preserve"> </w:t>
      </w:r>
      <w:r w:rsidRPr="006B7A5E">
        <w:rPr>
          <w:w w:val="99"/>
          <w:sz w:val="24"/>
          <w:szCs w:val="24"/>
        </w:rPr>
        <w:t>bắt</w:t>
      </w:r>
      <w:r w:rsidRPr="006B7A5E">
        <w:rPr>
          <w:sz w:val="24"/>
          <w:szCs w:val="24"/>
        </w:rPr>
        <w:t xml:space="preserve"> </w:t>
      </w:r>
      <w:r w:rsidRPr="006B7A5E">
        <w:rPr>
          <w:w w:val="99"/>
          <w:sz w:val="24"/>
          <w:szCs w:val="24"/>
        </w:rPr>
        <w:t>đầu</w:t>
      </w:r>
      <w:r w:rsidRPr="006B7A5E">
        <w:rPr>
          <w:sz w:val="24"/>
          <w:szCs w:val="24"/>
        </w:rPr>
        <w:t xml:space="preserve"> </w:t>
      </w:r>
      <w:r w:rsidRPr="006B7A5E">
        <w:rPr>
          <w:w w:val="99"/>
          <w:sz w:val="24"/>
          <w:szCs w:val="24"/>
        </w:rPr>
        <w:t>ở</w:t>
      </w:r>
      <w:r w:rsidRPr="006B7A5E">
        <w:rPr>
          <w:sz w:val="24"/>
          <w:szCs w:val="24"/>
        </w:rPr>
        <w:t xml:space="preserve"> </w:t>
      </w:r>
      <w:r w:rsidRPr="006B7A5E">
        <w:rPr>
          <w:w w:val="99"/>
          <w:sz w:val="24"/>
          <w:szCs w:val="24"/>
        </w:rPr>
        <w:t>độ</w:t>
      </w:r>
      <w:r w:rsidRPr="006B7A5E">
        <w:rPr>
          <w:sz w:val="24"/>
          <w:szCs w:val="24"/>
        </w:rPr>
        <w:t xml:space="preserve"> </w:t>
      </w:r>
      <w:r w:rsidRPr="006B7A5E">
        <w:rPr>
          <w:w w:val="99"/>
          <w:sz w:val="24"/>
          <w:szCs w:val="24"/>
        </w:rPr>
        <w:t>phóng</w:t>
      </w:r>
      <w:r w:rsidRPr="006B7A5E">
        <w:rPr>
          <w:sz w:val="24"/>
          <w:szCs w:val="24"/>
        </w:rPr>
        <w:t xml:space="preserve"> </w:t>
      </w:r>
      <w:r w:rsidRPr="006B7A5E">
        <w:rPr>
          <w:w w:val="99"/>
          <w:sz w:val="24"/>
          <w:szCs w:val="24"/>
        </w:rPr>
        <w:t>đại</w:t>
      </w:r>
      <w:r w:rsidRPr="006B7A5E">
        <w:rPr>
          <w:sz w:val="24"/>
          <w:szCs w:val="24"/>
        </w:rPr>
        <w:t xml:space="preserve"> </w:t>
      </w:r>
      <w:r w:rsidRPr="006B7A5E">
        <w:rPr>
          <w:w w:val="99"/>
          <w:sz w:val="24"/>
          <w:szCs w:val="24"/>
        </w:rPr>
        <w:t>thấp</w:t>
      </w:r>
      <w:r w:rsidRPr="006B7A5E">
        <w:rPr>
          <w:sz w:val="24"/>
          <w:szCs w:val="24"/>
        </w:rPr>
        <w:t xml:space="preserve"> </w:t>
      </w:r>
      <w:r w:rsidRPr="006B7A5E">
        <w:rPr>
          <w:w w:val="99"/>
          <w:sz w:val="24"/>
          <w:szCs w:val="24"/>
        </w:rPr>
        <w:t>QT</w:t>
      </w:r>
      <w:r w:rsidRPr="006B7A5E">
        <w:rPr>
          <w:sz w:val="24"/>
          <w:szCs w:val="24"/>
        </w:rPr>
        <w:t xml:space="preserve"> </w:t>
      </w:r>
      <w:r w:rsidRPr="006B7A5E">
        <w:rPr>
          <w:w w:val="99"/>
          <w:sz w:val="24"/>
          <w:szCs w:val="24"/>
        </w:rPr>
        <w:t>10</w:t>
      </w:r>
      <w:r w:rsidRPr="006B7A5E">
        <w:rPr>
          <w:sz w:val="24"/>
          <w:szCs w:val="24"/>
        </w:rPr>
        <w:t xml:space="preserve"> </w:t>
      </w:r>
      <w:r w:rsidRPr="006B7A5E">
        <w:rPr>
          <w:w w:val="99"/>
          <w:sz w:val="24"/>
          <w:szCs w:val="24"/>
        </w:rPr>
        <w:t>và</w:t>
      </w:r>
      <w:r w:rsidRPr="006B7A5E">
        <w:rPr>
          <w:sz w:val="24"/>
          <w:szCs w:val="24"/>
        </w:rPr>
        <w:t xml:space="preserve"> </w:t>
      </w:r>
      <w:r w:rsidRPr="006B7A5E">
        <w:rPr>
          <w:w w:val="99"/>
          <w:sz w:val="24"/>
          <w:szCs w:val="24"/>
        </w:rPr>
        <w:t>ánh</w:t>
      </w:r>
      <w:r w:rsidRPr="006B7A5E">
        <w:rPr>
          <w:sz w:val="24"/>
          <w:szCs w:val="24"/>
        </w:rPr>
        <w:t xml:space="preserve"> </w:t>
      </w:r>
      <w:r w:rsidRPr="006B7A5E">
        <w:rPr>
          <w:w w:val="99"/>
          <w:sz w:val="24"/>
          <w:szCs w:val="24"/>
        </w:rPr>
        <w:t>sáng</w:t>
      </w:r>
      <w:r w:rsidRPr="006B7A5E">
        <w:rPr>
          <w:sz w:val="24"/>
          <w:szCs w:val="24"/>
        </w:rPr>
        <w:t xml:space="preserve"> </w:t>
      </w:r>
      <w:r w:rsidRPr="006B7A5E">
        <w:rPr>
          <w:w w:val="99"/>
          <w:sz w:val="24"/>
          <w:szCs w:val="24"/>
        </w:rPr>
        <w:t>yếu</w:t>
      </w:r>
      <w:r w:rsidRPr="006B7A5E">
        <w:rPr>
          <w:sz w:val="24"/>
          <w:szCs w:val="24"/>
        </w:rPr>
        <w:t xml:space="preserve"> </w:t>
      </w:r>
      <w:r w:rsidRPr="006B7A5E">
        <w:rPr>
          <w:w w:val="99"/>
          <w:sz w:val="24"/>
          <w:szCs w:val="24"/>
        </w:rPr>
        <w:t>vì</w:t>
      </w:r>
      <w:r w:rsidRPr="006B7A5E">
        <w:rPr>
          <w:sz w:val="24"/>
          <w:szCs w:val="24"/>
        </w:rPr>
        <w:t xml:space="preserve"> </w:t>
      </w:r>
      <w:r w:rsidRPr="006B7A5E">
        <w:rPr>
          <w:w w:val="99"/>
          <w:sz w:val="24"/>
          <w:szCs w:val="24"/>
        </w:rPr>
        <w:t>trụ có</w:t>
      </w:r>
      <w:r w:rsidRPr="006B7A5E">
        <w:rPr>
          <w:sz w:val="24"/>
          <w:szCs w:val="24"/>
        </w:rPr>
        <w:t xml:space="preserve"> </w:t>
      </w:r>
      <w:r w:rsidRPr="006B7A5E">
        <w:rPr>
          <w:w w:val="99"/>
          <w:sz w:val="24"/>
          <w:szCs w:val="24"/>
        </w:rPr>
        <w:t>độ</w:t>
      </w:r>
      <w:r w:rsidRPr="006B7A5E">
        <w:rPr>
          <w:sz w:val="24"/>
          <w:szCs w:val="24"/>
        </w:rPr>
        <w:t xml:space="preserve"> </w:t>
      </w:r>
      <w:r w:rsidRPr="006B7A5E">
        <w:rPr>
          <w:w w:val="99"/>
          <w:sz w:val="24"/>
          <w:szCs w:val="24"/>
        </w:rPr>
        <w:t>khúc</w:t>
      </w:r>
      <w:r w:rsidRPr="006B7A5E">
        <w:rPr>
          <w:sz w:val="24"/>
          <w:szCs w:val="24"/>
        </w:rPr>
        <w:t xml:space="preserve"> </w:t>
      </w:r>
      <w:r w:rsidRPr="006B7A5E">
        <w:rPr>
          <w:w w:val="99"/>
          <w:sz w:val="24"/>
          <w:szCs w:val="24"/>
        </w:rPr>
        <w:t>xạ</w:t>
      </w:r>
      <w:r w:rsidRPr="006B7A5E">
        <w:rPr>
          <w:sz w:val="24"/>
          <w:szCs w:val="24"/>
        </w:rPr>
        <w:t xml:space="preserve"> </w:t>
      </w:r>
      <w:r w:rsidRPr="006B7A5E">
        <w:rPr>
          <w:w w:val="99"/>
          <w:sz w:val="24"/>
          <w:szCs w:val="24"/>
        </w:rPr>
        <w:t>thấp</w:t>
      </w:r>
      <w:r w:rsidRPr="006B7A5E">
        <w:rPr>
          <w:sz w:val="24"/>
          <w:szCs w:val="24"/>
        </w:rPr>
        <w:t xml:space="preserve"> </w:t>
      </w:r>
      <w:r w:rsidRPr="006B7A5E">
        <w:rPr>
          <w:w w:val="99"/>
          <w:sz w:val="24"/>
          <w:szCs w:val="24"/>
        </w:rPr>
        <w:t>để</w:t>
      </w:r>
      <w:r w:rsidRPr="006B7A5E">
        <w:rPr>
          <w:sz w:val="24"/>
          <w:szCs w:val="24"/>
        </w:rPr>
        <w:t xml:space="preserve"> </w:t>
      </w:r>
      <w:r w:rsidRPr="006B7A5E">
        <w:rPr>
          <w:w w:val="99"/>
          <w:sz w:val="24"/>
          <w:szCs w:val="24"/>
        </w:rPr>
        <w:t>xác</w:t>
      </w:r>
      <w:r w:rsidRPr="006B7A5E">
        <w:rPr>
          <w:sz w:val="24"/>
          <w:szCs w:val="24"/>
        </w:rPr>
        <w:t xml:space="preserve"> </w:t>
      </w:r>
      <w:r w:rsidRPr="006B7A5E">
        <w:rPr>
          <w:w w:val="99"/>
          <w:sz w:val="24"/>
          <w:szCs w:val="24"/>
        </w:rPr>
        <w:t>định</w:t>
      </w:r>
      <w:r w:rsidRPr="006B7A5E">
        <w:rPr>
          <w:sz w:val="24"/>
          <w:szCs w:val="24"/>
        </w:rPr>
        <w:t xml:space="preserve"> </w:t>
      </w:r>
      <w:r w:rsidRPr="006B7A5E">
        <w:rPr>
          <w:w w:val="99"/>
          <w:sz w:val="24"/>
          <w:szCs w:val="24"/>
        </w:rPr>
        <w:t>có</w:t>
      </w:r>
      <w:r w:rsidRPr="006B7A5E">
        <w:rPr>
          <w:sz w:val="24"/>
          <w:szCs w:val="24"/>
        </w:rPr>
        <w:t xml:space="preserve"> </w:t>
      </w:r>
      <w:r w:rsidRPr="006B7A5E">
        <w:rPr>
          <w:w w:val="99"/>
          <w:sz w:val="24"/>
          <w:szCs w:val="24"/>
        </w:rPr>
        <w:t>hay</w:t>
      </w:r>
      <w:r w:rsidRPr="006B7A5E">
        <w:rPr>
          <w:sz w:val="24"/>
          <w:szCs w:val="24"/>
        </w:rPr>
        <w:t xml:space="preserve"> </w:t>
      </w:r>
      <w:r w:rsidRPr="006B7A5E">
        <w:rPr>
          <w:w w:val="99"/>
          <w:sz w:val="24"/>
          <w:szCs w:val="24"/>
        </w:rPr>
        <w:t>không</w:t>
      </w:r>
      <w:r w:rsidRPr="006B7A5E">
        <w:rPr>
          <w:sz w:val="24"/>
          <w:szCs w:val="24"/>
        </w:rPr>
        <w:t xml:space="preserve"> </w:t>
      </w:r>
      <w:r w:rsidRPr="006B7A5E">
        <w:rPr>
          <w:w w:val="99"/>
          <w:sz w:val="24"/>
          <w:szCs w:val="24"/>
        </w:rPr>
        <w:t>sự</w:t>
      </w:r>
      <w:r w:rsidRPr="006B7A5E">
        <w:rPr>
          <w:sz w:val="24"/>
          <w:szCs w:val="24"/>
        </w:rPr>
        <w:t xml:space="preserve"> </w:t>
      </w:r>
      <w:r w:rsidRPr="006B7A5E">
        <w:rPr>
          <w:w w:val="99"/>
          <w:sz w:val="24"/>
          <w:szCs w:val="24"/>
        </w:rPr>
        <w:t>hiện</w:t>
      </w:r>
      <w:r w:rsidRPr="006B7A5E">
        <w:rPr>
          <w:sz w:val="24"/>
          <w:szCs w:val="24"/>
        </w:rPr>
        <w:t xml:space="preserve"> </w:t>
      </w:r>
      <w:r w:rsidRPr="006B7A5E">
        <w:rPr>
          <w:w w:val="99"/>
          <w:sz w:val="24"/>
          <w:szCs w:val="24"/>
        </w:rPr>
        <w:t>diện</w:t>
      </w:r>
      <w:r w:rsidRPr="006B7A5E">
        <w:rPr>
          <w:sz w:val="24"/>
          <w:szCs w:val="24"/>
        </w:rPr>
        <w:t xml:space="preserve"> </w:t>
      </w:r>
      <w:r w:rsidRPr="006B7A5E">
        <w:rPr>
          <w:w w:val="99"/>
          <w:sz w:val="24"/>
          <w:szCs w:val="24"/>
        </w:rPr>
        <w:t>của</w:t>
      </w:r>
      <w:r w:rsidRPr="006B7A5E">
        <w:rPr>
          <w:sz w:val="24"/>
          <w:szCs w:val="24"/>
        </w:rPr>
        <w:t xml:space="preserve"> </w:t>
      </w:r>
      <w:r w:rsidRPr="006B7A5E">
        <w:rPr>
          <w:w w:val="99"/>
          <w:sz w:val="24"/>
          <w:szCs w:val="24"/>
        </w:rPr>
        <w:t>tru,</w:t>
      </w:r>
      <w:r w:rsidRPr="006B7A5E">
        <w:rPr>
          <w:sz w:val="24"/>
          <w:szCs w:val="24"/>
        </w:rPr>
        <w:t xml:space="preserve"> </w:t>
      </w:r>
      <w:r w:rsidRPr="006B7A5E">
        <w:rPr>
          <w:w w:val="99"/>
          <w:sz w:val="24"/>
          <w:szCs w:val="24"/>
        </w:rPr>
        <w:t>xác</w:t>
      </w:r>
      <w:r w:rsidRPr="006B7A5E">
        <w:rPr>
          <w:sz w:val="24"/>
          <w:szCs w:val="24"/>
        </w:rPr>
        <w:t xml:space="preserve"> </w:t>
      </w:r>
      <w:r w:rsidRPr="006B7A5E">
        <w:rPr>
          <w:w w:val="99"/>
          <w:sz w:val="24"/>
          <w:szCs w:val="24"/>
        </w:rPr>
        <w:t>định</w:t>
      </w:r>
      <w:r w:rsidRPr="006B7A5E">
        <w:rPr>
          <w:sz w:val="24"/>
          <w:szCs w:val="24"/>
        </w:rPr>
        <w:t xml:space="preserve"> </w:t>
      </w:r>
      <w:r w:rsidRPr="006B7A5E">
        <w:rPr>
          <w:w w:val="99"/>
          <w:sz w:val="24"/>
          <w:szCs w:val="24"/>
        </w:rPr>
        <w:t>số</w:t>
      </w:r>
      <w:r w:rsidRPr="006B7A5E">
        <w:rPr>
          <w:sz w:val="24"/>
          <w:szCs w:val="24"/>
        </w:rPr>
        <w:t xml:space="preserve"> </w:t>
      </w:r>
      <w:r w:rsidRPr="006B7A5E">
        <w:rPr>
          <w:w w:val="99"/>
          <w:sz w:val="24"/>
          <w:szCs w:val="24"/>
        </w:rPr>
        <w:t>lượng</w:t>
      </w:r>
      <w:r w:rsidRPr="006B7A5E">
        <w:rPr>
          <w:sz w:val="24"/>
          <w:szCs w:val="24"/>
        </w:rPr>
        <w:t xml:space="preserve"> </w:t>
      </w:r>
      <w:r w:rsidRPr="006B7A5E">
        <w:rPr>
          <w:w w:val="99"/>
          <w:sz w:val="24"/>
          <w:szCs w:val="24"/>
        </w:rPr>
        <w:t>trụ. Số</w:t>
      </w:r>
      <w:r w:rsidRPr="006B7A5E">
        <w:rPr>
          <w:sz w:val="24"/>
          <w:szCs w:val="24"/>
        </w:rPr>
        <w:t xml:space="preserve"> </w:t>
      </w:r>
      <w:r w:rsidRPr="006B7A5E">
        <w:rPr>
          <w:w w:val="99"/>
          <w:sz w:val="24"/>
          <w:szCs w:val="24"/>
        </w:rPr>
        <w:t>lượng</w:t>
      </w:r>
      <w:r w:rsidRPr="006B7A5E">
        <w:rPr>
          <w:sz w:val="24"/>
          <w:szCs w:val="24"/>
        </w:rPr>
        <w:t xml:space="preserve"> </w:t>
      </w:r>
      <w:r w:rsidRPr="006B7A5E">
        <w:rPr>
          <w:w w:val="99"/>
          <w:sz w:val="24"/>
          <w:szCs w:val="24"/>
        </w:rPr>
        <w:t>được</w:t>
      </w:r>
      <w:r w:rsidRPr="006B7A5E">
        <w:rPr>
          <w:sz w:val="24"/>
          <w:szCs w:val="24"/>
        </w:rPr>
        <w:t xml:space="preserve"> </w:t>
      </w:r>
      <w:r w:rsidRPr="006B7A5E">
        <w:rPr>
          <w:w w:val="99"/>
          <w:sz w:val="24"/>
          <w:szCs w:val="24"/>
        </w:rPr>
        <w:t>tính</w:t>
      </w:r>
      <w:r w:rsidRPr="006B7A5E">
        <w:rPr>
          <w:sz w:val="24"/>
          <w:szCs w:val="24"/>
        </w:rPr>
        <w:t xml:space="preserve"> </w:t>
      </w:r>
      <w:r w:rsidRPr="006B7A5E">
        <w:rPr>
          <w:w w:val="99"/>
          <w:sz w:val="24"/>
          <w:szCs w:val="24"/>
        </w:rPr>
        <w:t>bằng</w:t>
      </w:r>
      <w:r w:rsidRPr="006B7A5E">
        <w:rPr>
          <w:sz w:val="24"/>
          <w:szCs w:val="24"/>
        </w:rPr>
        <w:t xml:space="preserve"> </w:t>
      </w:r>
      <w:r w:rsidRPr="006B7A5E">
        <w:rPr>
          <w:w w:val="99"/>
          <w:sz w:val="24"/>
          <w:szCs w:val="24"/>
        </w:rPr>
        <w:t>trung</w:t>
      </w:r>
      <w:r w:rsidRPr="006B7A5E">
        <w:rPr>
          <w:sz w:val="24"/>
          <w:szCs w:val="24"/>
        </w:rPr>
        <w:t xml:space="preserve"> </w:t>
      </w:r>
      <w:r w:rsidRPr="006B7A5E">
        <w:rPr>
          <w:w w:val="99"/>
          <w:sz w:val="24"/>
          <w:szCs w:val="24"/>
        </w:rPr>
        <w:t>bình</w:t>
      </w:r>
      <w:r w:rsidRPr="006B7A5E">
        <w:rPr>
          <w:sz w:val="24"/>
          <w:szCs w:val="24"/>
        </w:rPr>
        <w:t xml:space="preserve"> </w:t>
      </w:r>
      <w:r w:rsidRPr="006B7A5E">
        <w:rPr>
          <w:w w:val="99"/>
          <w:sz w:val="24"/>
          <w:szCs w:val="24"/>
        </w:rPr>
        <w:t>số</w:t>
      </w:r>
      <w:r w:rsidRPr="006B7A5E">
        <w:rPr>
          <w:sz w:val="24"/>
          <w:szCs w:val="24"/>
        </w:rPr>
        <w:t xml:space="preserve"> </w:t>
      </w:r>
      <w:r w:rsidRPr="006B7A5E">
        <w:rPr>
          <w:w w:val="99"/>
          <w:sz w:val="24"/>
          <w:szCs w:val="24"/>
        </w:rPr>
        <w:t>lượng</w:t>
      </w:r>
      <w:r w:rsidRPr="006B7A5E">
        <w:rPr>
          <w:sz w:val="24"/>
          <w:szCs w:val="24"/>
        </w:rPr>
        <w:t xml:space="preserve"> </w:t>
      </w:r>
      <w:r w:rsidRPr="006B7A5E">
        <w:rPr>
          <w:w w:val="99"/>
          <w:sz w:val="24"/>
          <w:szCs w:val="24"/>
        </w:rPr>
        <w:t>trụ</w:t>
      </w:r>
      <w:r w:rsidRPr="006B7A5E">
        <w:rPr>
          <w:sz w:val="24"/>
          <w:szCs w:val="24"/>
        </w:rPr>
        <w:t xml:space="preserve"> </w:t>
      </w:r>
      <w:r w:rsidRPr="006B7A5E">
        <w:rPr>
          <w:w w:val="99"/>
          <w:sz w:val="24"/>
          <w:szCs w:val="24"/>
        </w:rPr>
        <w:t>của</w:t>
      </w:r>
      <w:r w:rsidRPr="006B7A5E">
        <w:rPr>
          <w:sz w:val="24"/>
          <w:szCs w:val="24"/>
        </w:rPr>
        <w:t xml:space="preserve"> </w:t>
      </w:r>
      <w:r w:rsidRPr="006B7A5E">
        <w:rPr>
          <w:w w:val="99"/>
          <w:sz w:val="24"/>
          <w:szCs w:val="24"/>
        </w:rPr>
        <w:t>ít</w:t>
      </w:r>
      <w:r w:rsidRPr="006B7A5E">
        <w:rPr>
          <w:sz w:val="24"/>
          <w:szCs w:val="24"/>
        </w:rPr>
        <w:t xml:space="preserve"> </w:t>
      </w:r>
      <w:r w:rsidRPr="006B7A5E">
        <w:rPr>
          <w:w w:val="99"/>
          <w:sz w:val="24"/>
          <w:szCs w:val="24"/>
        </w:rPr>
        <w:t>nhất</w:t>
      </w:r>
      <w:r w:rsidRPr="006B7A5E">
        <w:rPr>
          <w:sz w:val="24"/>
          <w:szCs w:val="24"/>
        </w:rPr>
        <w:t xml:space="preserve"> </w:t>
      </w:r>
      <w:r w:rsidRPr="006B7A5E">
        <w:rPr>
          <w:w w:val="99"/>
          <w:sz w:val="24"/>
          <w:szCs w:val="24"/>
        </w:rPr>
        <w:t>20</w:t>
      </w:r>
      <w:r w:rsidRPr="006B7A5E">
        <w:rPr>
          <w:sz w:val="24"/>
          <w:szCs w:val="24"/>
        </w:rPr>
        <w:t xml:space="preserve"> </w:t>
      </w:r>
      <w:r w:rsidRPr="006B7A5E">
        <w:rPr>
          <w:w w:val="99"/>
          <w:sz w:val="24"/>
          <w:szCs w:val="24"/>
        </w:rPr>
        <w:t>QT</w:t>
      </w:r>
      <w:r w:rsidRPr="006B7A5E">
        <w:rPr>
          <w:sz w:val="24"/>
          <w:szCs w:val="24"/>
        </w:rPr>
        <w:t xml:space="preserve"> </w:t>
      </w:r>
      <w:r w:rsidRPr="006B7A5E">
        <w:rPr>
          <w:w w:val="99"/>
          <w:sz w:val="24"/>
          <w:szCs w:val="24"/>
        </w:rPr>
        <w:t>10</w:t>
      </w:r>
      <w:r w:rsidRPr="006B7A5E">
        <w:rPr>
          <w:sz w:val="24"/>
          <w:szCs w:val="24"/>
        </w:rPr>
        <w:t xml:space="preserve"> </w:t>
      </w:r>
      <w:r w:rsidRPr="006B7A5E">
        <w:rPr>
          <w:w w:val="99"/>
          <w:sz w:val="24"/>
          <w:szCs w:val="24"/>
        </w:rPr>
        <w:t>được</w:t>
      </w:r>
      <w:r w:rsidRPr="006B7A5E">
        <w:rPr>
          <w:sz w:val="24"/>
          <w:szCs w:val="24"/>
        </w:rPr>
        <w:t xml:space="preserve"> </w:t>
      </w:r>
      <w:r w:rsidRPr="006B7A5E">
        <w:rPr>
          <w:w w:val="99"/>
          <w:sz w:val="24"/>
          <w:szCs w:val="24"/>
        </w:rPr>
        <w:t>khảo</w:t>
      </w:r>
      <w:r w:rsidRPr="006B7A5E">
        <w:rPr>
          <w:sz w:val="24"/>
          <w:szCs w:val="24"/>
        </w:rPr>
        <w:t xml:space="preserve"> </w:t>
      </w:r>
      <w:r w:rsidRPr="006B7A5E">
        <w:rPr>
          <w:w w:val="99"/>
          <w:sz w:val="24"/>
          <w:szCs w:val="24"/>
        </w:rPr>
        <w:t>sát.</w:t>
      </w:r>
      <w:r w:rsidRPr="006B7A5E">
        <w:rPr>
          <w:sz w:val="24"/>
          <w:szCs w:val="24"/>
        </w:rPr>
        <w:t xml:space="preserve"> </w:t>
      </w:r>
      <w:r w:rsidRPr="006B7A5E">
        <w:rPr>
          <w:w w:val="99"/>
          <w:sz w:val="24"/>
          <w:szCs w:val="24"/>
        </w:rPr>
        <w:t>Sau đó</w:t>
      </w:r>
      <w:r w:rsidRPr="006B7A5E">
        <w:rPr>
          <w:sz w:val="24"/>
          <w:szCs w:val="24"/>
        </w:rPr>
        <w:t xml:space="preserve"> </w:t>
      </w:r>
      <w:r w:rsidRPr="006B7A5E">
        <w:rPr>
          <w:w w:val="99"/>
          <w:sz w:val="24"/>
          <w:szCs w:val="24"/>
        </w:rPr>
        <w:t>tiếp</w:t>
      </w:r>
      <w:r w:rsidRPr="006B7A5E">
        <w:rPr>
          <w:sz w:val="24"/>
          <w:szCs w:val="24"/>
        </w:rPr>
        <w:t xml:space="preserve"> </w:t>
      </w:r>
      <w:r w:rsidRPr="006B7A5E">
        <w:rPr>
          <w:w w:val="99"/>
          <w:sz w:val="24"/>
          <w:szCs w:val="24"/>
        </w:rPr>
        <w:t>tục</w:t>
      </w:r>
      <w:r w:rsidRPr="006B7A5E">
        <w:rPr>
          <w:sz w:val="24"/>
          <w:szCs w:val="24"/>
        </w:rPr>
        <w:t xml:space="preserve"> </w:t>
      </w:r>
      <w:r w:rsidRPr="006B7A5E">
        <w:rPr>
          <w:w w:val="99"/>
          <w:sz w:val="24"/>
          <w:szCs w:val="24"/>
        </w:rPr>
        <w:t>khảo</w:t>
      </w:r>
      <w:r w:rsidRPr="006B7A5E">
        <w:rPr>
          <w:sz w:val="24"/>
          <w:szCs w:val="24"/>
        </w:rPr>
        <w:t xml:space="preserve"> </w:t>
      </w:r>
      <w:r w:rsidRPr="006B7A5E">
        <w:rPr>
          <w:w w:val="99"/>
          <w:sz w:val="24"/>
          <w:szCs w:val="24"/>
        </w:rPr>
        <w:t>sát</w:t>
      </w:r>
      <w:r w:rsidRPr="006B7A5E">
        <w:rPr>
          <w:sz w:val="24"/>
          <w:szCs w:val="24"/>
        </w:rPr>
        <w:t xml:space="preserve"> </w:t>
      </w:r>
      <w:r w:rsidRPr="006B7A5E">
        <w:rPr>
          <w:w w:val="99"/>
          <w:sz w:val="24"/>
          <w:szCs w:val="24"/>
        </w:rPr>
        <w:t>dưới</w:t>
      </w:r>
      <w:r w:rsidRPr="006B7A5E">
        <w:rPr>
          <w:sz w:val="24"/>
          <w:szCs w:val="24"/>
        </w:rPr>
        <w:t xml:space="preserve"> </w:t>
      </w:r>
      <w:r w:rsidRPr="006B7A5E">
        <w:rPr>
          <w:w w:val="99"/>
          <w:sz w:val="24"/>
          <w:szCs w:val="24"/>
        </w:rPr>
        <w:t>QT</w:t>
      </w:r>
      <w:r w:rsidRPr="006B7A5E">
        <w:rPr>
          <w:sz w:val="24"/>
          <w:szCs w:val="24"/>
        </w:rPr>
        <w:t xml:space="preserve"> </w:t>
      </w:r>
      <w:r w:rsidRPr="006B7A5E">
        <w:rPr>
          <w:w w:val="99"/>
          <w:sz w:val="24"/>
          <w:szCs w:val="24"/>
        </w:rPr>
        <w:t>40</w:t>
      </w:r>
      <w:r w:rsidRPr="006B7A5E">
        <w:rPr>
          <w:sz w:val="24"/>
          <w:szCs w:val="24"/>
        </w:rPr>
        <w:t xml:space="preserve"> </w:t>
      </w:r>
      <w:r w:rsidRPr="006B7A5E">
        <w:rPr>
          <w:w w:val="99"/>
          <w:sz w:val="24"/>
          <w:szCs w:val="24"/>
        </w:rPr>
        <w:t>để</w:t>
      </w:r>
      <w:r w:rsidRPr="006B7A5E">
        <w:rPr>
          <w:sz w:val="24"/>
          <w:szCs w:val="24"/>
        </w:rPr>
        <w:t xml:space="preserve"> </w:t>
      </w:r>
      <w:r w:rsidRPr="006B7A5E">
        <w:rPr>
          <w:w w:val="99"/>
          <w:sz w:val="24"/>
          <w:szCs w:val="24"/>
        </w:rPr>
        <w:t>xác</w:t>
      </w:r>
      <w:r w:rsidRPr="006B7A5E">
        <w:rPr>
          <w:sz w:val="24"/>
          <w:szCs w:val="24"/>
        </w:rPr>
        <w:t xml:space="preserve"> </w:t>
      </w:r>
      <w:r w:rsidRPr="006B7A5E">
        <w:rPr>
          <w:w w:val="99"/>
          <w:sz w:val="24"/>
          <w:szCs w:val="24"/>
        </w:rPr>
        <w:t>định</w:t>
      </w:r>
      <w:r w:rsidRPr="006B7A5E">
        <w:rPr>
          <w:sz w:val="24"/>
          <w:szCs w:val="24"/>
        </w:rPr>
        <w:t xml:space="preserve"> </w:t>
      </w:r>
      <w:r w:rsidRPr="006B7A5E">
        <w:rPr>
          <w:w w:val="99"/>
          <w:sz w:val="24"/>
          <w:szCs w:val="24"/>
        </w:rPr>
        <w:t>bản</w:t>
      </w:r>
      <w:r w:rsidRPr="006B7A5E">
        <w:rPr>
          <w:sz w:val="24"/>
          <w:szCs w:val="24"/>
        </w:rPr>
        <w:t xml:space="preserve"> </w:t>
      </w:r>
      <w:r w:rsidRPr="006B7A5E">
        <w:rPr>
          <w:w w:val="99"/>
          <w:sz w:val="24"/>
          <w:szCs w:val="24"/>
        </w:rPr>
        <w:t>chất</w:t>
      </w:r>
      <w:r w:rsidRPr="006B7A5E">
        <w:rPr>
          <w:sz w:val="24"/>
          <w:szCs w:val="24"/>
        </w:rPr>
        <w:t xml:space="preserve"> </w:t>
      </w:r>
      <w:r w:rsidRPr="006B7A5E">
        <w:rPr>
          <w:w w:val="99"/>
          <w:sz w:val="24"/>
          <w:szCs w:val="24"/>
        </w:rPr>
        <w:t>của</w:t>
      </w:r>
      <w:r w:rsidRPr="006B7A5E">
        <w:rPr>
          <w:sz w:val="24"/>
          <w:szCs w:val="24"/>
        </w:rPr>
        <w:t xml:space="preserve"> </w:t>
      </w:r>
      <w:r w:rsidRPr="006B7A5E">
        <w:rPr>
          <w:w w:val="99"/>
          <w:sz w:val="24"/>
          <w:szCs w:val="24"/>
        </w:rPr>
        <w:t>trụ.</w:t>
      </w:r>
      <w:r w:rsidRPr="006B7A5E">
        <w:rPr>
          <w:sz w:val="24"/>
          <w:szCs w:val="24"/>
        </w:rPr>
        <w:t xml:space="preserve"> </w:t>
      </w:r>
      <w:r w:rsidRPr="006B7A5E">
        <w:rPr>
          <w:w w:val="99"/>
          <w:sz w:val="24"/>
          <w:szCs w:val="24"/>
        </w:rPr>
        <w:t>Cần</w:t>
      </w:r>
      <w:r w:rsidRPr="006B7A5E">
        <w:rPr>
          <w:sz w:val="24"/>
          <w:szCs w:val="24"/>
        </w:rPr>
        <w:t xml:space="preserve"> </w:t>
      </w:r>
      <w:r w:rsidRPr="006B7A5E">
        <w:rPr>
          <w:w w:val="99"/>
          <w:sz w:val="24"/>
          <w:szCs w:val="24"/>
        </w:rPr>
        <w:t>khảo</w:t>
      </w:r>
      <w:r w:rsidRPr="006B7A5E">
        <w:rPr>
          <w:sz w:val="24"/>
          <w:szCs w:val="24"/>
        </w:rPr>
        <w:t xml:space="preserve"> </w:t>
      </w:r>
      <w:r w:rsidRPr="006B7A5E">
        <w:rPr>
          <w:w w:val="99"/>
          <w:sz w:val="24"/>
          <w:szCs w:val="24"/>
        </w:rPr>
        <w:t>sát</w:t>
      </w:r>
      <w:r w:rsidRPr="006B7A5E">
        <w:rPr>
          <w:sz w:val="24"/>
          <w:szCs w:val="24"/>
        </w:rPr>
        <w:t xml:space="preserve"> </w:t>
      </w:r>
      <w:r w:rsidRPr="006B7A5E">
        <w:rPr>
          <w:w w:val="99"/>
          <w:sz w:val="24"/>
          <w:szCs w:val="24"/>
        </w:rPr>
        <w:t>ngược</w:t>
      </w:r>
      <w:r w:rsidRPr="006B7A5E">
        <w:rPr>
          <w:sz w:val="24"/>
          <w:szCs w:val="24"/>
        </w:rPr>
        <w:t xml:space="preserve"> </w:t>
      </w:r>
      <w:r w:rsidRPr="006B7A5E">
        <w:rPr>
          <w:w w:val="99"/>
          <w:sz w:val="24"/>
          <w:szCs w:val="24"/>
        </w:rPr>
        <w:t>lại</w:t>
      </w:r>
      <w:r w:rsidRPr="006B7A5E">
        <w:rPr>
          <w:sz w:val="24"/>
          <w:szCs w:val="24"/>
        </w:rPr>
        <w:t xml:space="preserve"> </w:t>
      </w:r>
      <w:r w:rsidRPr="006B7A5E">
        <w:rPr>
          <w:w w:val="99"/>
          <w:sz w:val="24"/>
          <w:szCs w:val="24"/>
        </w:rPr>
        <w:t>QT</w:t>
      </w:r>
    </w:p>
    <w:p w14:paraId="078C2BB1" w14:textId="77777777" w:rsidR="009C7F97" w:rsidRPr="006B7A5E" w:rsidRDefault="004F37FF">
      <w:pPr>
        <w:spacing w:before="5"/>
        <w:ind w:left="100"/>
        <w:rPr>
          <w:sz w:val="24"/>
          <w:szCs w:val="24"/>
        </w:rPr>
      </w:pPr>
      <w:r w:rsidRPr="006B7A5E">
        <w:rPr>
          <w:w w:val="99"/>
          <w:sz w:val="24"/>
          <w:szCs w:val="24"/>
        </w:rPr>
        <w:t>10</w:t>
      </w:r>
      <w:r w:rsidRPr="006B7A5E">
        <w:rPr>
          <w:sz w:val="24"/>
          <w:szCs w:val="24"/>
        </w:rPr>
        <w:t xml:space="preserve"> </w:t>
      </w:r>
      <w:r w:rsidRPr="006B7A5E">
        <w:rPr>
          <w:w w:val="99"/>
          <w:sz w:val="24"/>
          <w:szCs w:val="24"/>
        </w:rPr>
        <w:t>sau</w:t>
      </w:r>
      <w:r w:rsidRPr="006B7A5E">
        <w:rPr>
          <w:sz w:val="24"/>
          <w:szCs w:val="24"/>
        </w:rPr>
        <w:t xml:space="preserve"> </w:t>
      </w:r>
      <w:r w:rsidRPr="006B7A5E">
        <w:rPr>
          <w:w w:val="99"/>
          <w:sz w:val="24"/>
          <w:szCs w:val="24"/>
        </w:rPr>
        <w:t>khi</w:t>
      </w:r>
      <w:r w:rsidRPr="006B7A5E">
        <w:rPr>
          <w:sz w:val="24"/>
          <w:szCs w:val="24"/>
        </w:rPr>
        <w:t xml:space="preserve"> </w:t>
      </w:r>
      <w:r w:rsidRPr="006B7A5E">
        <w:rPr>
          <w:w w:val="99"/>
          <w:sz w:val="24"/>
          <w:szCs w:val="24"/>
        </w:rPr>
        <w:t>khảo</w:t>
      </w:r>
      <w:r w:rsidRPr="006B7A5E">
        <w:rPr>
          <w:sz w:val="24"/>
          <w:szCs w:val="24"/>
        </w:rPr>
        <w:t xml:space="preserve"> </w:t>
      </w:r>
      <w:r w:rsidRPr="006B7A5E">
        <w:rPr>
          <w:w w:val="99"/>
          <w:sz w:val="24"/>
          <w:szCs w:val="24"/>
        </w:rPr>
        <w:t>sát</w:t>
      </w:r>
      <w:r w:rsidRPr="006B7A5E">
        <w:rPr>
          <w:sz w:val="24"/>
          <w:szCs w:val="24"/>
        </w:rPr>
        <w:t xml:space="preserve"> </w:t>
      </w:r>
      <w:r w:rsidRPr="006B7A5E">
        <w:rPr>
          <w:w w:val="99"/>
          <w:sz w:val="24"/>
          <w:szCs w:val="24"/>
        </w:rPr>
        <w:t>QT</w:t>
      </w:r>
      <w:r w:rsidRPr="006B7A5E">
        <w:rPr>
          <w:sz w:val="24"/>
          <w:szCs w:val="24"/>
        </w:rPr>
        <w:t xml:space="preserve"> </w:t>
      </w:r>
      <w:r w:rsidRPr="006B7A5E">
        <w:rPr>
          <w:w w:val="99"/>
          <w:sz w:val="24"/>
          <w:szCs w:val="24"/>
        </w:rPr>
        <w:t>40</w:t>
      </w:r>
      <w:r w:rsidRPr="006B7A5E">
        <w:rPr>
          <w:sz w:val="24"/>
          <w:szCs w:val="24"/>
        </w:rPr>
        <w:t xml:space="preserve"> </w:t>
      </w:r>
      <w:r w:rsidRPr="006B7A5E">
        <w:rPr>
          <w:w w:val="99"/>
          <w:sz w:val="24"/>
          <w:szCs w:val="24"/>
        </w:rPr>
        <w:t>để</w:t>
      </w:r>
      <w:r w:rsidRPr="006B7A5E">
        <w:rPr>
          <w:sz w:val="24"/>
          <w:szCs w:val="24"/>
        </w:rPr>
        <w:t xml:space="preserve"> </w:t>
      </w:r>
      <w:r w:rsidRPr="006B7A5E">
        <w:rPr>
          <w:w w:val="99"/>
          <w:sz w:val="24"/>
          <w:szCs w:val="24"/>
        </w:rPr>
        <w:t>đếm</w:t>
      </w:r>
      <w:r w:rsidRPr="006B7A5E">
        <w:rPr>
          <w:sz w:val="24"/>
          <w:szCs w:val="24"/>
        </w:rPr>
        <w:t xml:space="preserve"> </w:t>
      </w:r>
      <w:r w:rsidRPr="006B7A5E">
        <w:rPr>
          <w:w w:val="99"/>
          <w:sz w:val="24"/>
          <w:szCs w:val="24"/>
        </w:rPr>
        <w:t>lại</w:t>
      </w:r>
      <w:r w:rsidRPr="006B7A5E">
        <w:rPr>
          <w:sz w:val="24"/>
          <w:szCs w:val="24"/>
        </w:rPr>
        <w:t xml:space="preserve"> </w:t>
      </w:r>
      <w:r w:rsidRPr="006B7A5E">
        <w:rPr>
          <w:w w:val="99"/>
          <w:sz w:val="24"/>
          <w:szCs w:val="24"/>
        </w:rPr>
        <w:t>số</w:t>
      </w:r>
      <w:r w:rsidRPr="006B7A5E">
        <w:rPr>
          <w:sz w:val="24"/>
          <w:szCs w:val="24"/>
        </w:rPr>
        <w:t xml:space="preserve"> </w:t>
      </w:r>
      <w:r w:rsidRPr="006B7A5E">
        <w:rPr>
          <w:w w:val="99"/>
          <w:sz w:val="24"/>
          <w:szCs w:val="24"/>
        </w:rPr>
        <w:t>lượng</w:t>
      </w:r>
      <w:r w:rsidRPr="006B7A5E">
        <w:rPr>
          <w:sz w:val="24"/>
          <w:szCs w:val="24"/>
        </w:rPr>
        <w:t xml:space="preserve"> </w:t>
      </w:r>
      <w:r w:rsidRPr="006B7A5E">
        <w:rPr>
          <w:w w:val="99"/>
          <w:sz w:val="24"/>
          <w:szCs w:val="24"/>
        </w:rPr>
        <w:t>trụ</w:t>
      </w:r>
      <w:r w:rsidRPr="006B7A5E">
        <w:rPr>
          <w:sz w:val="24"/>
          <w:szCs w:val="24"/>
        </w:rPr>
        <w:t xml:space="preserve"> </w:t>
      </w:r>
      <w:r w:rsidRPr="006B7A5E">
        <w:rPr>
          <w:w w:val="99"/>
          <w:sz w:val="24"/>
          <w:szCs w:val="24"/>
        </w:rPr>
        <w:t>chính</w:t>
      </w:r>
      <w:r w:rsidRPr="006B7A5E">
        <w:rPr>
          <w:sz w:val="24"/>
          <w:szCs w:val="24"/>
        </w:rPr>
        <w:t xml:space="preserve"> </w:t>
      </w:r>
      <w:r w:rsidRPr="006B7A5E">
        <w:rPr>
          <w:w w:val="99"/>
          <w:sz w:val="24"/>
          <w:szCs w:val="24"/>
        </w:rPr>
        <w:t>xác</w:t>
      </w:r>
      <w:r w:rsidRPr="006B7A5E">
        <w:rPr>
          <w:sz w:val="24"/>
          <w:szCs w:val="24"/>
        </w:rPr>
        <w:t xml:space="preserve"> </w:t>
      </w:r>
      <w:r w:rsidRPr="006B7A5E">
        <w:rPr>
          <w:w w:val="99"/>
          <w:sz w:val="24"/>
          <w:szCs w:val="24"/>
        </w:rPr>
        <w:t>hơn</w:t>
      </w:r>
      <w:r w:rsidRPr="006B7A5E">
        <w:rPr>
          <w:sz w:val="24"/>
          <w:szCs w:val="24"/>
        </w:rPr>
        <w:t xml:space="preserve"> </w:t>
      </w:r>
      <w:r w:rsidRPr="006B7A5E">
        <w:rPr>
          <w:w w:val="99"/>
          <w:sz w:val="24"/>
          <w:szCs w:val="24"/>
        </w:rPr>
        <w:t>sau</w:t>
      </w:r>
      <w:r w:rsidRPr="006B7A5E">
        <w:rPr>
          <w:sz w:val="24"/>
          <w:szCs w:val="24"/>
        </w:rPr>
        <w:t xml:space="preserve"> </w:t>
      </w:r>
      <w:r w:rsidRPr="006B7A5E">
        <w:rPr>
          <w:w w:val="99"/>
          <w:sz w:val="24"/>
          <w:szCs w:val="24"/>
        </w:rPr>
        <w:t>khi</w:t>
      </w:r>
      <w:r w:rsidRPr="006B7A5E">
        <w:rPr>
          <w:sz w:val="24"/>
          <w:szCs w:val="24"/>
        </w:rPr>
        <w:t xml:space="preserve"> </w:t>
      </w:r>
      <w:r w:rsidRPr="006B7A5E">
        <w:rPr>
          <w:w w:val="99"/>
          <w:sz w:val="24"/>
          <w:szCs w:val="24"/>
        </w:rPr>
        <w:t>định</w:t>
      </w:r>
      <w:r w:rsidRPr="006B7A5E">
        <w:rPr>
          <w:sz w:val="24"/>
          <w:szCs w:val="24"/>
        </w:rPr>
        <w:t xml:space="preserve"> </w:t>
      </w:r>
      <w:r w:rsidRPr="006B7A5E">
        <w:rPr>
          <w:w w:val="99"/>
          <w:sz w:val="24"/>
          <w:szCs w:val="24"/>
        </w:rPr>
        <w:t>danh</w:t>
      </w:r>
      <w:r w:rsidRPr="006B7A5E">
        <w:rPr>
          <w:sz w:val="24"/>
          <w:szCs w:val="24"/>
        </w:rPr>
        <w:t xml:space="preserve"> </w:t>
      </w:r>
      <w:r w:rsidRPr="006B7A5E">
        <w:rPr>
          <w:w w:val="99"/>
          <w:sz w:val="24"/>
          <w:szCs w:val="24"/>
        </w:rPr>
        <w:t>bằng</w:t>
      </w:r>
    </w:p>
    <w:p w14:paraId="078C2BB2" w14:textId="77777777" w:rsidR="009C7F97" w:rsidRPr="006B7A5E" w:rsidRDefault="009C7F97">
      <w:pPr>
        <w:spacing w:before="10" w:line="140" w:lineRule="exact"/>
        <w:rPr>
          <w:sz w:val="24"/>
          <w:szCs w:val="24"/>
        </w:rPr>
      </w:pPr>
    </w:p>
    <w:p w14:paraId="078C2BB3" w14:textId="77777777" w:rsidR="009C7F97" w:rsidRPr="006B7A5E" w:rsidRDefault="004F37FF">
      <w:pPr>
        <w:ind w:left="100"/>
        <w:rPr>
          <w:sz w:val="24"/>
          <w:szCs w:val="24"/>
        </w:rPr>
      </w:pPr>
      <w:r w:rsidRPr="006B7A5E">
        <w:rPr>
          <w:w w:val="99"/>
          <w:sz w:val="24"/>
          <w:szCs w:val="24"/>
        </w:rPr>
        <w:t>QT</w:t>
      </w:r>
      <w:r w:rsidRPr="006B7A5E">
        <w:rPr>
          <w:sz w:val="24"/>
          <w:szCs w:val="24"/>
        </w:rPr>
        <w:t xml:space="preserve"> </w:t>
      </w:r>
      <w:r w:rsidRPr="006B7A5E">
        <w:rPr>
          <w:w w:val="99"/>
          <w:sz w:val="24"/>
          <w:szCs w:val="24"/>
        </w:rPr>
        <w:t>40,</w:t>
      </w:r>
      <w:r w:rsidRPr="006B7A5E">
        <w:rPr>
          <w:sz w:val="24"/>
          <w:szCs w:val="24"/>
        </w:rPr>
        <w:t xml:space="preserve"> </w:t>
      </w:r>
      <w:r w:rsidRPr="006B7A5E">
        <w:rPr>
          <w:w w:val="99"/>
          <w:sz w:val="24"/>
          <w:szCs w:val="24"/>
        </w:rPr>
        <w:t>nhất</w:t>
      </w:r>
      <w:r w:rsidRPr="006B7A5E">
        <w:rPr>
          <w:sz w:val="24"/>
          <w:szCs w:val="24"/>
        </w:rPr>
        <w:t xml:space="preserve"> </w:t>
      </w:r>
      <w:r w:rsidRPr="006B7A5E">
        <w:rPr>
          <w:w w:val="99"/>
          <w:sz w:val="24"/>
          <w:szCs w:val="24"/>
        </w:rPr>
        <w:t>là</w:t>
      </w:r>
      <w:r w:rsidRPr="006B7A5E">
        <w:rPr>
          <w:sz w:val="24"/>
          <w:szCs w:val="24"/>
        </w:rPr>
        <w:t xml:space="preserve"> </w:t>
      </w:r>
      <w:r w:rsidRPr="006B7A5E">
        <w:rPr>
          <w:w w:val="99"/>
          <w:sz w:val="24"/>
          <w:szCs w:val="24"/>
        </w:rPr>
        <w:t>khi</w:t>
      </w:r>
      <w:r w:rsidRPr="006B7A5E">
        <w:rPr>
          <w:sz w:val="24"/>
          <w:szCs w:val="24"/>
        </w:rPr>
        <w:t xml:space="preserve"> </w:t>
      </w:r>
      <w:r w:rsidRPr="006B7A5E">
        <w:rPr>
          <w:w w:val="99"/>
          <w:sz w:val="24"/>
          <w:szCs w:val="24"/>
        </w:rPr>
        <w:t>có</w:t>
      </w:r>
      <w:r w:rsidRPr="006B7A5E">
        <w:rPr>
          <w:sz w:val="24"/>
          <w:szCs w:val="24"/>
        </w:rPr>
        <w:t xml:space="preserve"> </w:t>
      </w:r>
      <w:r w:rsidRPr="006B7A5E">
        <w:rPr>
          <w:w w:val="99"/>
          <w:sz w:val="24"/>
          <w:szCs w:val="24"/>
        </w:rPr>
        <w:t>nhiều</w:t>
      </w:r>
      <w:r w:rsidRPr="006B7A5E">
        <w:rPr>
          <w:sz w:val="24"/>
          <w:szCs w:val="24"/>
        </w:rPr>
        <w:t xml:space="preserve"> </w:t>
      </w:r>
      <w:r w:rsidRPr="006B7A5E">
        <w:rPr>
          <w:w w:val="99"/>
          <w:sz w:val="24"/>
          <w:szCs w:val="24"/>
        </w:rPr>
        <w:t>loại</w:t>
      </w:r>
      <w:r w:rsidRPr="006B7A5E">
        <w:rPr>
          <w:sz w:val="24"/>
          <w:szCs w:val="24"/>
        </w:rPr>
        <w:t xml:space="preserve"> </w:t>
      </w:r>
      <w:r w:rsidRPr="006B7A5E">
        <w:rPr>
          <w:w w:val="99"/>
          <w:sz w:val="24"/>
          <w:szCs w:val="24"/>
        </w:rPr>
        <w:t>trụ</w:t>
      </w:r>
      <w:r w:rsidRPr="006B7A5E">
        <w:rPr>
          <w:sz w:val="24"/>
          <w:szCs w:val="24"/>
        </w:rPr>
        <w:t xml:space="preserve"> </w:t>
      </w:r>
      <w:r w:rsidRPr="006B7A5E">
        <w:rPr>
          <w:w w:val="99"/>
          <w:sz w:val="24"/>
          <w:szCs w:val="24"/>
        </w:rPr>
        <w:t>cùng</w:t>
      </w:r>
      <w:r w:rsidRPr="006B7A5E">
        <w:rPr>
          <w:sz w:val="24"/>
          <w:szCs w:val="24"/>
        </w:rPr>
        <w:t xml:space="preserve"> </w:t>
      </w:r>
      <w:r w:rsidRPr="006B7A5E">
        <w:rPr>
          <w:w w:val="99"/>
          <w:sz w:val="24"/>
          <w:szCs w:val="24"/>
        </w:rPr>
        <w:t>hiện</w:t>
      </w:r>
      <w:r w:rsidRPr="006B7A5E">
        <w:rPr>
          <w:sz w:val="24"/>
          <w:szCs w:val="24"/>
        </w:rPr>
        <w:t xml:space="preserve"> </w:t>
      </w:r>
      <w:r w:rsidRPr="006B7A5E">
        <w:rPr>
          <w:w w:val="99"/>
          <w:sz w:val="24"/>
          <w:szCs w:val="24"/>
        </w:rPr>
        <w:t>diện</w:t>
      </w:r>
      <w:r w:rsidRPr="006B7A5E">
        <w:rPr>
          <w:sz w:val="24"/>
          <w:szCs w:val="24"/>
        </w:rPr>
        <w:t xml:space="preserve"> </w:t>
      </w:r>
      <w:r w:rsidRPr="006B7A5E">
        <w:rPr>
          <w:w w:val="99"/>
          <w:sz w:val="24"/>
          <w:szCs w:val="24"/>
        </w:rPr>
        <w:t>trong</w:t>
      </w:r>
      <w:r w:rsidRPr="006B7A5E">
        <w:rPr>
          <w:sz w:val="24"/>
          <w:szCs w:val="24"/>
        </w:rPr>
        <w:t xml:space="preserve"> </w:t>
      </w:r>
      <w:r w:rsidRPr="006B7A5E">
        <w:rPr>
          <w:w w:val="99"/>
          <w:sz w:val="24"/>
          <w:szCs w:val="24"/>
        </w:rPr>
        <w:t>một</w:t>
      </w:r>
      <w:r w:rsidRPr="006B7A5E">
        <w:rPr>
          <w:sz w:val="24"/>
          <w:szCs w:val="24"/>
        </w:rPr>
        <w:t xml:space="preserve"> </w:t>
      </w:r>
      <w:r w:rsidRPr="006B7A5E">
        <w:rPr>
          <w:w w:val="99"/>
          <w:sz w:val="24"/>
          <w:szCs w:val="24"/>
        </w:rPr>
        <w:t>mẫu</w:t>
      </w:r>
      <w:r w:rsidRPr="006B7A5E">
        <w:rPr>
          <w:sz w:val="24"/>
          <w:szCs w:val="24"/>
        </w:rPr>
        <w:t xml:space="preserve"> </w:t>
      </w:r>
      <w:r w:rsidRPr="006B7A5E">
        <w:rPr>
          <w:w w:val="99"/>
          <w:sz w:val="24"/>
          <w:szCs w:val="24"/>
        </w:rPr>
        <w:t>cặn</w:t>
      </w:r>
      <w:r w:rsidRPr="006B7A5E">
        <w:rPr>
          <w:sz w:val="24"/>
          <w:szCs w:val="24"/>
        </w:rPr>
        <w:t xml:space="preserve"> </w:t>
      </w:r>
      <w:r w:rsidRPr="006B7A5E">
        <w:rPr>
          <w:w w:val="99"/>
          <w:sz w:val="24"/>
          <w:szCs w:val="24"/>
        </w:rPr>
        <w:t>lắng.</w:t>
      </w:r>
    </w:p>
    <w:p w14:paraId="078C2BB4" w14:textId="77777777" w:rsidR="009C7F97" w:rsidRPr="006B7A5E" w:rsidRDefault="009C7F97">
      <w:pPr>
        <w:spacing w:before="4" w:line="140" w:lineRule="exact"/>
        <w:rPr>
          <w:sz w:val="24"/>
          <w:szCs w:val="24"/>
        </w:rPr>
      </w:pPr>
    </w:p>
    <w:p w14:paraId="078C2BB5" w14:textId="77777777" w:rsidR="009C7F97" w:rsidRPr="006B7A5E" w:rsidRDefault="004F37FF">
      <w:pPr>
        <w:ind w:left="100"/>
        <w:rPr>
          <w:sz w:val="24"/>
          <w:szCs w:val="24"/>
        </w:rPr>
      </w:pPr>
      <w:r w:rsidRPr="006B7A5E">
        <w:rPr>
          <w:b/>
          <w:i/>
          <w:sz w:val="24"/>
          <w:szCs w:val="24"/>
        </w:rPr>
        <w:t>2.   Khảo sát cặn lắng nước tiểu:</w:t>
      </w:r>
    </w:p>
    <w:p w14:paraId="078C2BB6" w14:textId="77777777" w:rsidR="009C7F97" w:rsidRPr="006B7A5E" w:rsidRDefault="009C7F97">
      <w:pPr>
        <w:spacing w:before="5" w:line="120" w:lineRule="exact"/>
        <w:rPr>
          <w:sz w:val="24"/>
          <w:szCs w:val="24"/>
        </w:rPr>
      </w:pPr>
    </w:p>
    <w:p w14:paraId="078C2BB7" w14:textId="77777777" w:rsidR="009C7F97" w:rsidRPr="006B7A5E" w:rsidRDefault="004F37FF">
      <w:pPr>
        <w:spacing w:line="356" w:lineRule="auto"/>
        <w:ind w:left="100" w:right="77" w:firstLine="360"/>
        <w:jc w:val="both"/>
        <w:rPr>
          <w:sz w:val="24"/>
          <w:szCs w:val="24"/>
        </w:rPr>
      </w:pPr>
      <w:r w:rsidRPr="006B7A5E">
        <w:rPr>
          <w:rFonts w:eastAsia="Calibri"/>
          <w:sz w:val="24"/>
          <w:szCs w:val="24"/>
        </w:rPr>
        <w:lastRenderedPageBreak/>
        <w:t xml:space="preserve">—   </w:t>
      </w:r>
      <w:r w:rsidRPr="006B7A5E">
        <w:rPr>
          <w:sz w:val="24"/>
          <w:szCs w:val="24"/>
        </w:rPr>
        <w:t>Hồng cầu: bình thường không có hoặc dưới 5 hồng cầu trên QT 40, gọi là tiểu máu khi có trên 5 hồng cầu trên QT 40. Khi quan sát có hồng cầu trên mẫu cặn lắng, cần khảo sát hình dạng hồng cầu giúp phân biệt nguyên nhân của tiểu máu: tiểu máu do bệnh cầu thận hồng cầu biến dạng, đa hình dạng, đa kích thước, khác với tiểu  máu không do bệnh cầu thận có hồng cầu đồng dạng.</w:t>
      </w:r>
    </w:p>
    <w:p w14:paraId="1441C14D" w14:textId="77777777" w:rsidR="006B7A5E" w:rsidRPr="006B7A5E" w:rsidRDefault="004F37FF" w:rsidP="006B7A5E">
      <w:pPr>
        <w:spacing w:before="3" w:line="347" w:lineRule="auto"/>
        <w:ind w:left="100" w:right="75" w:firstLine="360"/>
        <w:jc w:val="both"/>
        <w:rPr>
          <w:sz w:val="24"/>
          <w:szCs w:val="24"/>
        </w:rPr>
      </w:pPr>
      <w:r w:rsidRPr="006B7A5E">
        <w:rPr>
          <w:rFonts w:eastAsia="Calibri"/>
          <w:sz w:val="24"/>
          <w:szCs w:val="24"/>
        </w:rPr>
        <w:t xml:space="preserve">—   </w:t>
      </w:r>
      <w:r w:rsidRPr="006B7A5E">
        <w:rPr>
          <w:sz w:val="24"/>
          <w:szCs w:val="24"/>
        </w:rPr>
        <w:t>Bạch  cầu:  bình  thường không  có  hoặc  dưới  5  bạch  cầu/  QT40.  Gặp  trong  các  bệnh  lý viêm tại thận như viêm cầu thận, viêm ống thận mô kẽ, viêm đài bể thận.</w:t>
      </w:r>
    </w:p>
    <w:p w14:paraId="078C2BB9" w14:textId="510A53E8" w:rsidR="009C7F97" w:rsidRPr="006B7A5E" w:rsidRDefault="004F37FF" w:rsidP="006B7A5E">
      <w:pPr>
        <w:spacing w:before="3" w:line="347" w:lineRule="auto"/>
        <w:ind w:left="100" w:right="75" w:firstLine="360"/>
        <w:jc w:val="both"/>
        <w:rPr>
          <w:sz w:val="24"/>
          <w:szCs w:val="24"/>
        </w:rPr>
      </w:pPr>
      <w:r w:rsidRPr="006B7A5E">
        <w:rPr>
          <w:rFonts w:eastAsia="Calibri"/>
          <w:sz w:val="24"/>
          <w:szCs w:val="24"/>
        </w:rPr>
        <w:t xml:space="preserve">—   </w:t>
      </w:r>
      <w:r w:rsidRPr="006B7A5E">
        <w:rPr>
          <w:sz w:val="24"/>
          <w:szCs w:val="24"/>
        </w:rPr>
        <w:t>Tế bào biểu mô: bình thường không có hoặc dưới 3 tế bào biểu mô/ QT40. Bất thường khi có trên 3 tế bào biểu mô/ QT40, có nguồn gốc từ biểu mô đường tiểu và sinh dục. Gặp trong các bệnh lý như nhiễm trùng, ung thư, sỏi,…</w:t>
      </w:r>
    </w:p>
    <w:p w14:paraId="078C2BBA" w14:textId="77777777" w:rsidR="009C7F97" w:rsidRPr="006B7A5E" w:rsidRDefault="004F37FF">
      <w:pPr>
        <w:spacing w:before="9" w:line="357" w:lineRule="auto"/>
        <w:ind w:left="100" w:right="73" w:firstLine="360"/>
        <w:jc w:val="both"/>
        <w:rPr>
          <w:sz w:val="24"/>
          <w:szCs w:val="24"/>
        </w:rPr>
      </w:pPr>
      <w:r w:rsidRPr="006B7A5E">
        <w:rPr>
          <w:rFonts w:eastAsia="Calibri"/>
          <w:w w:val="99"/>
          <w:sz w:val="24"/>
          <w:szCs w:val="24"/>
        </w:rPr>
        <w:t>—</w:t>
      </w:r>
      <w:r w:rsidRPr="006B7A5E">
        <w:rPr>
          <w:rFonts w:eastAsia="Calibri"/>
          <w:sz w:val="24"/>
          <w:szCs w:val="24"/>
        </w:rPr>
        <w:t xml:space="preserve">  </w:t>
      </w:r>
      <w:r w:rsidRPr="006B7A5E">
        <w:rPr>
          <w:sz w:val="24"/>
          <w:szCs w:val="24"/>
        </w:rPr>
        <w:t xml:space="preserve">Trụ: bình thường không có trụ hoặc chỉ 1-2 trụ hyaline, hạt/ QT 40, </w:t>
      </w:r>
      <w:r w:rsidRPr="006B7A5E">
        <w:rPr>
          <w:w w:val="99"/>
          <w:sz w:val="24"/>
          <w:szCs w:val="24"/>
        </w:rPr>
        <w:t>do</w:t>
      </w:r>
      <w:r w:rsidRPr="006B7A5E">
        <w:rPr>
          <w:sz w:val="24"/>
          <w:szCs w:val="24"/>
        </w:rPr>
        <w:t xml:space="preserve"> </w:t>
      </w:r>
      <w:r w:rsidRPr="006B7A5E">
        <w:rPr>
          <w:w w:val="99"/>
          <w:sz w:val="24"/>
          <w:szCs w:val="24"/>
        </w:rPr>
        <w:t>đó,</w:t>
      </w:r>
      <w:r w:rsidRPr="006B7A5E">
        <w:rPr>
          <w:sz w:val="24"/>
          <w:szCs w:val="24"/>
        </w:rPr>
        <w:t xml:space="preserve"> </w:t>
      </w:r>
      <w:r w:rsidRPr="006B7A5E">
        <w:rPr>
          <w:w w:val="99"/>
          <w:sz w:val="24"/>
          <w:szCs w:val="24"/>
        </w:rPr>
        <w:t>khi</w:t>
      </w:r>
      <w:r w:rsidRPr="006B7A5E">
        <w:rPr>
          <w:sz w:val="24"/>
          <w:szCs w:val="24"/>
        </w:rPr>
        <w:t xml:space="preserve"> </w:t>
      </w:r>
      <w:r w:rsidRPr="006B7A5E">
        <w:rPr>
          <w:w w:val="99"/>
          <w:sz w:val="24"/>
          <w:szCs w:val="24"/>
        </w:rPr>
        <w:t>quan</w:t>
      </w:r>
      <w:r w:rsidRPr="006B7A5E">
        <w:rPr>
          <w:sz w:val="24"/>
          <w:szCs w:val="24"/>
        </w:rPr>
        <w:t xml:space="preserve"> </w:t>
      </w:r>
      <w:r w:rsidRPr="006B7A5E">
        <w:rPr>
          <w:w w:val="99"/>
          <w:sz w:val="24"/>
          <w:szCs w:val="24"/>
        </w:rPr>
        <w:t>sát thấy</w:t>
      </w:r>
      <w:r w:rsidRPr="006B7A5E">
        <w:rPr>
          <w:sz w:val="24"/>
          <w:szCs w:val="24"/>
        </w:rPr>
        <w:t xml:space="preserve"> </w:t>
      </w:r>
      <w:r w:rsidRPr="006B7A5E">
        <w:rPr>
          <w:w w:val="99"/>
          <w:sz w:val="24"/>
          <w:szCs w:val="24"/>
        </w:rPr>
        <w:t>trụ</w:t>
      </w:r>
      <w:r w:rsidRPr="006B7A5E">
        <w:rPr>
          <w:sz w:val="24"/>
          <w:szCs w:val="24"/>
        </w:rPr>
        <w:t xml:space="preserve"> </w:t>
      </w:r>
      <w:r w:rsidRPr="006B7A5E">
        <w:rPr>
          <w:w w:val="99"/>
          <w:sz w:val="24"/>
          <w:szCs w:val="24"/>
        </w:rPr>
        <w:t>này</w:t>
      </w:r>
      <w:r w:rsidRPr="006B7A5E">
        <w:rPr>
          <w:sz w:val="24"/>
          <w:szCs w:val="24"/>
        </w:rPr>
        <w:t xml:space="preserve"> </w:t>
      </w:r>
      <w:r w:rsidRPr="006B7A5E">
        <w:rPr>
          <w:w w:val="99"/>
          <w:sz w:val="24"/>
          <w:szCs w:val="24"/>
        </w:rPr>
        <w:t>trong</w:t>
      </w:r>
      <w:r w:rsidRPr="006B7A5E">
        <w:rPr>
          <w:sz w:val="24"/>
          <w:szCs w:val="24"/>
        </w:rPr>
        <w:t xml:space="preserve"> </w:t>
      </w:r>
      <w:r w:rsidRPr="006B7A5E">
        <w:rPr>
          <w:w w:val="99"/>
          <w:sz w:val="24"/>
          <w:szCs w:val="24"/>
        </w:rPr>
        <w:t>cặn</w:t>
      </w:r>
      <w:r w:rsidRPr="006B7A5E">
        <w:rPr>
          <w:sz w:val="24"/>
          <w:szCs w:val="24"/>
        </w:rPr>
        <w:t xml:space="preserve"> </w:t>
      </w:r>
      <w:r w:rsidRPr="006B7A5E">
        <w:rPr>
          <w:w w:val="99"/>
          <w:sz w:val="24"/>
          <w:szCs w:val="24"/>
        </w:rPr>
        <w:t>lắng,</w:t>
      </w:r>
      <w:r w:rsidRPr="006B7A5E">
        <w:rPr>
          <w:sz w:val="24"/>
          <w:szCs w:val="24"/>
        </w:rPr>
        <w:t xml:space="preserve"> </w:t>
      </w:r>
      <w:r w:rsidRPr="006B7A5E">
        <w:rPr>
          <w:w w:val="99"/>
          <w:sz w:val="24"/>
          <w:szCs w:val="24"/>
        </w:rPr>
        <w:t>cần</w:t>
      </w:r>
      <w:r w:rsidRPr="006B7A5E">
        <w:rPr>
          <w:sz w:val="24"/>
          <w:szCs w:val="24"/>
        </w:rPr>
        <w:t xml:space="preserve"> </w:t>
      </w:r>
      <w:r w:rsidRPr="006B7A5E">
        <w:rPr>
          <w:w w:val="99"/>
          <w:sz w:val="24"/>
          <w:szCs w:val="24"/>
        </w:rPr>
        <w:t>đếm</w:t>
      </w:r>
      <w:r w:rsidRPr="006B7A5E">
        <w:rPr>
          <w:sz w:val="24"/>
          <w:szCs w:val="24"/>
        </w:rPr>
        <w:t xml:space="preserve"> </w:t>
      </w:r>
      <w:r w:rsidRPr="006B7A5E">
        <w:rPr>
          <w:w w:val="99"/>
          <w:sz w:val="24"/>
          <w:szCs w:val="24"/>
        </w:rPr>
        <w:t>số</w:t>
      </w:r>
      <w:r w:rsidRPr="006B7A5E">
        <w:rPr>
          <w:sz w:val="24"/>
          <w:szCs w:val="24"/>
        </w:rPr>
        <w:t xml:space="preserve"> </w:t>
      </w:r>
      <w:r w:rsidRPr="006B7A5E">
        <w:rPr>
          <w:w w:val="99"/>
          <w:sz w:val="24"/>
          <w:szCs w:val="24"/>
        </w:rPr>
        <w:t>lượng</w:t>
      </w:r>
      <w:r w:rsidRPr="006B7A5E">
        <w:rPr>
          <w:sz w:val="24"/>
          <w:szCs w:val="24"/>
        </w:rPr>
        <w:t xml:space="preserve"> </w:t>
      </w:r>
      <w:r w:rsidRPr="006B7A5E">
        <w:rPr>
          <w:w w:val="99"/>
          <w:sz w:val="24"/>
          <w:szCs w:val="24"/>
        </w:rPr>
        <w:t>để</w:t>
      </w:r>
      <w:r w:rsidRPr="006B7A5E">
        <w:rPr>
          <w:sz w:val="24"/>
          <w:szCs w:val="24"/>
        </w:rPr>
        <w:t xml:space="preserve"> </w:t>
      </w:r>
      <w:r w:rsidRPr="006B7A5E">
        <w:rPr>
          <w:w w:val="99"/>
          <w:sz w:val="24"/>
          <w:szCs w:val="24"/>
        </w:rPr>
        <w:t>đánh</w:t>
      </w:r>
      <w:r w:rsidRPr="006B7A5E">
        <w:rPr>
          <w:sz w:val="24"/>
          <w:szCs w:val="24"/>
        </w:rPr>
        <w:t xml:space="preserve"> </w:t>
      </w:r>
      <w:r w:rsidRPr="006B7A5E">
        <w:rPr>
          <w:w w:val="99"/>
          <w:sz w:val="24"/>
          <w:szCs w:val="24"/>
        </w:rPr>
        <w:t>giá</w:t>
      </w:r>
      <w:r w:rsidRPr="006B7A5E">
        <w:rPr>
          <w:sz w:val="24"/>
          <w:szCs w:val="24"/>
        </w:rPr>
        <w:t xml:space="preserve"> </w:t>
      </w:r>
      <w:r w:rsidRPr="006B7A5E">
        <w:rPr>
          <w:w w:val="99"/>
          <w:sz w:val="24"/>
          <w:szCs w:val="24"/>
        </w:rPr>
        <w:t>đó</w:t>
      </w:r>
      <w:r w:rsidRPr="006B7A5E">
        <w:rPr>
          <w:sz w:val="24"/>
          <w:szCs w:val="24"/>
        </w:rPr>
        <w:t xml:space="preserve"> </w:t>
      </w:r>
      <w:r w:rsidRPr="006B7A5E">
        <w:rPr>
          <w:w w:val="99"/>
          <w:sz w:val="24"/>
          <w:szCs w:val="24"/>
        </w:rPr>
        <w:t>là</w:t>
      </w:r>
      <w:r w:rsidRPr="006B7A5E">
        <w:rPr>
          <w:sz w:val="24"/>
          <w:szCs w:val="24"/>
        </w:rPr>
        <w:t xml:space="preserve"> </w:t>
      </w:r>
      <w:r w:rsidRPr="006B7A5E">
        <w:rPr>
          <w:w w:val="99"/>
          <w:sz w:val="24"/>
          <w:szCs w:val="24"/>
        </w:rPr>
        <w:t>trường</w:t>
      </w:r>
      <w:r w:rsidRPr="006B7A5E">
        <w:rPr>
          <w:sz w:val="24"/>
          <w:szCs w:val="24"/>
        </w:rPr>
        <w:t xml:space="preserve"> </w:t>
      </w:r>
      <w:r w:rsidRPr="006B7A5E">
        <w:rPr>
          <w:w w:val="99"/>
          <w:sz w:val="24"/>
          <w:szCs w:val="24"/>
        </w:rPr>
        <w:t>hợp</w:t>
      </w:r>
      <w:r w:rsidRPr="006B7A5E">
        <w:rPr>
          <w:sz w:val="24"/>
          <w:szCs w:val="24"/>
        </w:rPr>
        <w:t xml:space="preserve"> </w:t>
      </w:r>
      <w:r w:rsidRPr="006B7A5E">
        <w:rPr>
          <w:w w:val="99"/>
          <w:sz w:val="24"/>
          <w:szCs w:val="24"/>
        </w:rPr>
        <w:t>trụ</w:t>
      </w:r>
      <w:r w:rsidRPr="006B7A5E">
        <w:rPr>
          <w:sz w:val="24"/>
          <w:szCs w:val="24"/>
        </w:rPr>
        <w:t xml:space="preserve"> </w:t>
      </w:r>
      <w:r w:rsidRPr="006B7A5E">
        <w:rPr>
          <w:w w:val="99"/>
          <w:sz w:val="24"/>
          <w:szCs w:val="24"/>
        </w:rPr>
        <w:t>hyaline bình</w:t>
      </w:r>
      <w:r w:rsidRPr="006B7A5E">
        <w:rPr>
          <w:sz w:val="24"/>
          <w:szCs w:val="24"/>
        </w:rPr>
        <w:t xml:space="preserve"> </w:t>
      </w:r>
      <w:r w:rsidRPr="006B7A5E">
        <w:rPr>
          <w:w w:val="99"/>
          <w:sz w:val="24"/>
          <w:szCs w:val="24"/>
        </w:rPr>
        <w:t>thường</w:t>
      </w:r>
      <w:r w:rsidRPr="006B7A5E">
        <w:rPr>
          <w:sz w:val="24"/>
          <w:szCs w:val="24"/>
        </w:rPr>
        <w:t xml:space="preserve"> </w:t>
      </w:r>
      <w:r w:rsidRPr="006B7A5E">
        <w:rPr>
          <w:w w:val="99"/>
          <w:sz w:val="24"/>
          <w:szCs w:val="24"/>
        </w:rPr>
        <w:t>hay</w:t>
      </w:r>
      <w:r w:rsidRPr="006B7A5E">
        <w:rPr>
          <w:sz w:val="24"/>
          <w:szCs w:val="24"/>
        </w:rPr>
        <w:t xml:space="preserve"> </w:t>
      </w:r>
      <w:r w:rsidRPr="006B7A5E">
        <w:rPr>
          <w:w w:val="99"/>
          <w:sz w:val="24"/>
          <w:szCs w:val="24"/>
        </w:rPr>
        <w:t>bệnh</w:t>
      </w:r>
      <w:r w:rsidRPr="006B7A5E">
        <w:rPr>
          <w:sz w:val="24"/>
          <w:szCs w:val="24"/>
        </w:rPr>
        <w:t xml:space="preserve"> </w:t>
      </w:r>
      <w:r w:rsidRPr="006B7A5E">
        <w:rPr>
          <w:w w:val="99"/>
          <w:sz w:val="24"/>
          <w:szCs w:val="24"/>
        </w:rPr>
        <w:t>lý.</w:t>
      </w:r>
      <w:r w:rsidRPr="006B7A5E">
        <w:rPr>
          <w:sz w:val="24"/>
          <w:szCs w:val="24"/>
        </w:rPr>
        <w:t xml:space="preserve"> </w:t>
      </w:r>
      <w:r w:rsidRPr="006B7A5E">
        <w:rPr>
          <w:w w:val="99"/>
          <w:sz w:val="24"/>
          <w:szCs w:val="24"/>
        </w:rPr>
        <w:t>Ngược</w:t>
      </w:r>
      <w:r w:rsidRPr="006B7A5E">
        <w:rPr>
          <w:sz w:val="24"/>
          <w:szCs w:val="24"/>
        </w:rPr>
        <w:t xml:space="preserve"> </w:t>
      </w:r>
      <w:r w:rsidRPr="006B7A5E">
        <w:rPr>
          <w:w w:val="99"/>
          <w:sz w:val="24"/>
          <w:szCs w:val="24"/>
        </w:rPr>
        <w:t>lại,</w:t>
      </w:r>
      <w:r w:rsidRPr="006B7A5E">
        <w:rPr>
          <w:sz w:val="24"/>
          <w:szCs w:val="24"/>
        </w:rPr>
        <w:t xml:space="preserve"> </w:t>
      </w:r>
      <w:r w:rsidRPr="006B7A5E">
        <w:rPr>
          <w:w w:val="99"/>
          <w:sz w:val="24"/>
          <w:szCs w:val="24"/>
        </w:rPr>
        <w:t>sự</w:t>
      </w:r>
      <w:r w:rsidRPr="006B7A5E">
        <w:rPr>
          <w:sz w:val="24"/>
          <w:szCs w:val="24"/>
        </w:rPr>
        <w:t xml:space="preserve"> </w:t>
      </w:r>
      <w:r w:rsidRPr="006B7A5E">
        <w:rPr>
          <w:w w:val="99"/>
          <w:sz w:val="24"/>
          <w:szCs w:val="24"/>
        </w:rPr>
        <w:t>xuất</w:t>
      </w:r>
      <w:r w:rsidRPr="006B7A5E">
        <w:rPr>
          <w:sz w:val="24"/>
          <w:szCs w:val="24"/>
        </w:rPr>
        <w:t xml:space="preserve"> </w:t>
      </w:r>
      <w:r w:rsidRPr="006B7A5E">
        <w:rPr>
          <w:w w:val="99"/>
          <w:sz w:val="24"/>
          <w:szCs w:val="24"/>
        </w:rPr>
        <w:t>hiện</w:t>
      </w:r>
      <w:r w:rsidRPr="006B7A5E">
        <w:rPr>
          <w:sz w:val="24"/>
          <w:szCs w:val="24"/>
        </w:rPr>
        <w:t xml:space="preserve"> </w:t>
      </w:r>
      <w:r w:rsidRPr="006B7A5E">
        <w:rPr>
          <w:w w:val="99"/>
          <w:sz w:val="24"/>
          <w:szCs w:val="24"/>
        </w:rPr>
        <w:t>của</w:t>
      </w:r>
      <w:r w:rsidRPr="006B7A5E">
        <w:rPr>
          <w:sz w:val="24"/>
          <w:szCs w:val="24"/>
        </w:rPr>
        <w:t xml:space="preserve"> </w:t>
      </w:r>
      <w:r w:rsidRPr="006B7A5E">
        <w:rPr>
          <w:w w:val="99"/>
          <w:sz w:val="24"/>
          <w:szCs w:val="24"/>
        </w:rPr>
        <w:t>các</w:t>
      </w:r>
      <w:r w:rsidRPr="006B7A5E">
        <w:rPr>
          <w:sz w:val="24"/>
          <w:szCs w:val="24"/>
        </w:rPr>
        <w:t xml:space="preserve"> </w:t>
      </w:r>
      <w:r w:rsidRPr="006B7A5E">
        <w:rPr>
          <w:w w:val="99"/>
          <w:sz w:val="24"/>
          <w:szCs w:val="24"/>
        </w:rPr>
        <w:t>loại</w:t>
      </w:r>
      <w:r w:rsidRPr="006B7A5E">
        <w:rPr>
          <w:sz w:val="24"/>
          <w:szCs w:val="24"/>
        </w:rPr>
        <w:t xml:space="preserve"> </w:t>
      </w:r>
      <w:r w:rsidRPr="006B7A5E">
        <w:rPr>
          <w:w w:val="99"/>
          <w:sz w:val="24"/>
          <w:szCs w:val="24"/>
        </w:rPr>
        <w:t>trụ</w:t>
      </w:r>
      <w:r w:rsidRPr="006B7A5E">
        <w:rPr>
          <w:sz w:val="24"/>
          <w:szCs w:val="24"/>
        </w:rPr>
        <w:t xml:space="preserve"> </w:t>
      </w:r>
      <w:r w:rsidRPr="006B7A5E">
        <w:rPr>
          <w:w w:val="99"/>
          <w:sz w:val="24"/>
          <w:szCs w:val="24"/>
        </w:rPr>
        <w:t>như</w:t>
      </w:r>
      <w:r w:rsidRPr="006B7A5E">
        <w:rPr>
          <w:sz w:val="24"/>
          <w:szCs w:val="24"/>
        </w:rPr>
        <w:t xml:space="preserve"> </w:t>
      </w:r>
      <w:r w:rsidRPr="006B7A5E">
        <w:rPr>
          <w:w w:val="99"/>
          <w:sz w:val="24"/>
          <w:szCs w:val="24"/>
        </w:rPr>
        <w:t>trụ</w:t>
      </w:r>
      <w:r w:rsidRPr="006B7A5E">
        <w:rPr>
          <w:sz w:val="24"/>
          <w:szCs w:val="24"/>
        </w:rPr>
        <w:t xml:space="preserve"> </w:t>
      </w:r>
      <w:r w:rsidRPr="006B7A5E">
        <w:rPr>
          <w:w w:val="99"/>
          <w:sz w:val="24"/>
          <w:szCs w:val="24"/>
        </w:rPr>
        <w:t>mỡ,</w:t>
      </w:r>
      <w:r w:rsidRPr="006B7A5E">
        <w:rPr>
          <w:sz w:val="24"/>
          <w:szCs w:val="24"/>
        </w:rPr>
        <w:t xml:space="preserve"> </w:t>
      </w:r>
      <w:r w:rsidRPr="006B7A5E">
        <w:rPr>
          <w:w w:val="99"/>
          <w:sz w:val="24"/>
          <w:szCs w:val="24"/>
        </w:rPr>
        <w:t>trụ</w:t>
      </w:r>
      <w:r w:rsidRPr="006B7A5E">
        <w:rPr>
          <w:sz w:val="24"/>
          <w:szCs w:val="24"/>
        </w:rPr>
        <w:t xml:space="preserve"> </w:t>
      </w:r>
      <w:r w:rsidRPr="006B7A5E">
        <w:rPr>
          <w:w w:val="99"/>
          <w:sz w:val="24"/>
          <w:szCs w:val="24"/>
        </w:rPr>
        <w:t>hồng cầu,</w:t>
      </w:r>
      <w:r w:rsidRPr="006B7A5E">
        <w:rPr>
          <w:sz w:val="24"/>
          <w:szCs w:val="24"/>
        </w:rPr>
        <w:t xml:space="preserve"> </w:t>
      </w:r>
      <w:r w:rsidRPr="006B7A5E">
        <w:rPr>
          <w:w w:val="99"/>
          <w:sz w:val="24"/>
          <w:szCs w:val="24"/>
        </w:rPr>
        <w:t>bạch</w:t>
      </w:r>
      <w:r w:rsidRPr="006B7A5E">
        <w:rPr>
          <w:sz w:val="24"/>
          <w:szCs w:val="24"/>
        </w:rPr>
        <w:t xml:space="preserve"> </w:t>
      </w:r>
      <w:r w:rsidRPr="006B7A5E">
        <w:rPr>
          <w:w w:val="99"/>
          <w:sz w:val="24"/>
          <w:szCs w:val="24"/>
        </w:rPr>
        <w:t>cầu,</w:t>
      </w:r>
      <w:r w:rsidRPr="006B7A5E">
        <w:rPr>
          <w:sz w:val="24"/>
          <w:szCs w:val="24"/>
        </w:rPr>
        <w:t xml:space="preserve"> </w:t>
      </w:r>
      <w:r w:rsidRPr="006B7A5E">
        <w:rPr>
          <w:w w:val="99"/>
          <w:sz w:val="24"/>
          <w:szCs w:val="24"/>
        </w:rPr>
        <w:t>dù</w:t>
      </w:r>
      <w:r w:rsidRPr="006B7A5E">
        <w:rPr>
          <w:sz w:val="24"/>
          <w:szCs w:val="24"/>
        </w:rPr>
        <w:t xml:space="preserve"> </w:t>
      </w:r>
      <w:r w:rsidRPr="006B7A5E">
        <w:rPr>
          <w:w w:val="99"/>
          <w:sz w:val="24"/>
          <w:szCs w:val="24"/>
        </w:rPr>
        <w:t>chỉ</w:t>
      </w:r>
      <w:r w:rsidRPr="006B7A5E">
        <w:rPr>
          <w:sz w:val="24"/>
          <w:szCs w:val="24"/>
        </w:rPr>
        <w:t xml:space="preserve"> </w:t>
      </w:r>
      <w:r w:rsidRPr="006B7A5E">
        <w:rPr>
          <w:w w:val="99"/>
          <w:sz w:val="24"/>
          <w:szCs w:val="24"/>
        </w:rPr>
        <w:t>một</w:t>
      </w:r>
      <w:r w:rsidRPr="006B7A5E">
        <w:rPr>
          <w:sz w:val="24"/>
          <w:szCs w:val="24"/>
        </w:rPr>
        <w:t xml:space="preserve"> </w:t>
      </w:r>
      <w:r w:rsidRPr="006B7A5E">
        <w:rPr>
          <w:w w:val="99"/>
          <w:sz w:val="24"/>
          <w:szCs w:val="24"/>
        </w:rPr>
        <w:t>trụ</w:t>
      </w:r>
      <w:r w:rsidRPr="006B7A5E">
        <w:rPr>
          <w:sz w:val="24"/>
          <w:szCs w:val="24"/>
        </w:rPr>
        <w:t xml:space="preserve"> </w:t>
      </w:r>
      <w:r w:rsidRPr="006B7A5E">
        <w:rPr>
          <w:w w:val="99"/>
          <w:sz w:val="24"/>
          <w:szCs w:val="24"/>
        </w:rPr>
        <w:t>cũng</w:t>
      </w:r>
      <w:r w:rsidRPr="006B7A5E">
        <w:rPr>
          <w:sz w:val="24"/>
          <w:szCs w:val="24"/>
        </w:rPr>
        <w:t xml:space="preserve"> </w:t>
      </w:r>
      <w:r w:rsidRPr="006B7A5E">
        <w:rPr>
          <w:w w:val="99"/>
          <w:sz w:val="24"/>
          <w:szCs w:val="24"/>
        </w:rPr>
        <w:t>đặc</w:t>
      </w:r>
      <w:r w:rsidRPr="006B7A5E">
        <w:rPr>
          <w:sz w:val="24"/>
          <w:szCs w:val="24"/>
        </w:rPr>
        <w:t xml:space="preserve"> </w:t>
      </w:r>
      <w:r w:rsidRPr="006B7A5E">
        <w:rPr>
          <w:w w:val="99"/>
          <w:sz w:val="24"/>
          <w:szCs w:val="24"/>
        </w:rPr>
        <w:t>trưng</w:t>
      </w:r>
      <w:r w:rsidRPr="006B7A5E">
        <w:rPr>
          <w:sz w:val="24"/>
          <w:szCs w:val="24"/>
        </w:rPr>
        <w:t xml:space="preserve"> </w:t>
      </w:r>
      <w:r w:rsidRPr="006B7A5E">
        <w:rPr>
          <w:w w:val="99"/>
          <w:sz w:val="24"/>
          <w:szCs w:val="24"/>
        </w:rPr>
        <w:t>cho</w:t>
      </w:r>
      <w:r w:rsidRPr="006B7A5E">
        <w:rPr>
          <w:sz w:val="24"/>
          <w:szCs w:val="24"/>
        </w:rPr>
        <w:t xml:space="preserve"> </w:t>
      </w:r>
      <w:r w:rsidRPr="006B7A5E">
        <w:rPr>
          <w:w w:val="99"/>
          <w:sz w:val="24"/>
          <w:szCs w:val="24"/>
        </w:rPr>
        <w:t>tình</w:t>
      </w:r>
      <w:r w:rsidRPr="006B7A5E">
        <w:rPr>
          <w:sz w:val="24"/>
          <w:szCs w:val="24"/>
        </w:rPr>
        <w:t xml:space="preserve"> </w:t>
      </w:r>
      <w:r w:rsidRPr="006B7A5E">
        <w:rPr>
          <w:w w:val="99"/>
          <w:sz w:val="24"/>
          <w:szCs w:val="24"/>
        </w:rPr>
        <w:t>trạng</w:t>
      </w:r>
      <w:r w:rsidRPr="006B7A5E">
        <w:rPr>
          <w:sz w:val="24"/>
          <w:szCs w:val="24"/>
        </w:rPr>
        <w:t xml:space="preserve"> </w:t>
      </w:r>
      <w:r w:rsidRPr="006B7A5E">
        <w:rPr>
          <w:w w:val="99"/>
          <w:sz w:val="24"/>
          <w:szCs w:val="24"/>
        </w:rPr>
        <w:t>tổn</w:t>
      </w:r>
      <w:r w:rsidRPr="006B7A5E">
        <w:rPr>
          <w:sz w:val="24"/>
          <w:szCs w:val="24"/>
        </w:rPr>
        <w:t xml:space="preserve"> </w:t>
      </w:r>
      <w:r w:rsidRPr="006B7A5E">
        <w:rPr>
          <w:w w:val="99"/>
          <w:sz w:val="24"/>
          <w:szCs w:val="24"/>
        </w:rPr>
        <w:t>thương</w:t>
      </w:r>
      <w:r w:rsidRPr="006B7A5E">
        <w:rPr>
          <w:sz w:val="24"/>
          <w:szCs w:val="24"/>
        </w:rPr>
        <w:t xml:space="preserve"> </w:t>
      </w:r>
      <w:r w:rsidRPr="006B7A5E">
        <w:rPr>
          <w:w w:val="99"/>
          <w:sz w:val="24"/>
          <w:szCs w:val="24"/>
        </w:rPr>
        <w:t>tại</w:t>
      </w:r>
      <w:r w:rsidRPr="006B7A5E">
        <w:rPr>
          <w:sz w:val="24"/>
          <w:szCs w:val="24"/>
        </w:rPr>
        <w:t xml:space="preserve"> </w:t>
      </w:r>
      <w:r w:rsidRPr="006B7A5E">
        <w:rPr>
          <w:w w:val="99"/>
          <w:sz w:val="24"/>
          <w:szCs w:val="24"/>
        </w:rPr>
        <w:t>thận.</w:t>
      </w:r>
      <w:r w:rsidRPr="006B7A5E">
        <w:rPr>
          <w:sz w:val="24"/>
          <w:szCs w:val="24"/>
        </w:rPr>
        <w:t xml:space="preserve"> </w:t>
      </w:r>
      <w:r w:rsidRPr="006B7A5E">
        <w:rPr>
          <w:w w:val="99"/>
          <w:sz w:val="24"/>
          <w:szCs w:val="24"/>
        </w:rPr>
        <w:t>Dựa</w:t>
      </w:r>
      <w:r w:rsidRPr="006B7A5E">
        <w:rPr>
          <w:sz w:val="24"/>
          <w:szCs w:val="24"/>
        </w:rPr>
        <w:t xml:space="preserve"> </w:t>
      </w:r>
      <w:r w:rsidRPr="006B7A5E">
        <w:rPr>
          <w:w w:val="99"/>
          <w:sz w:val="24"/>
          <w:szCs w:val="24"/>
        </w:rPr>
        <w:t>vào hình</w:t>
      </w:r>
      <w:r w:rsidRPr="006B7A5E">
        <w:rPr>
          <w:sz w:val="24"/>
          <w:szCs w:val="24"/>
        </w:rPr>
        <w:t xml:space="preserve"> </w:t>
      </w:r>
      <w:r w:rsidRPr="006B7A5E">
        <w:rPr>
          <w:w w:val="99"/>
          <w:sz w:val="24"/>
          <w:szCs w:val="24"/>
        </w:rPr>
        <w:t>dạng,</w:t>
      </w:r>
      <w:r w:rsidRPr="006B7A5E">
        <w:rPr>
          <w:sz w:val="24"/>
          <w:szCs w:val="24"/>
        </w:rPr>
        <w:t xml:space="preserve"> </w:t>
      </w:r>
      <w:r w:rsidRPr="006B7A5E">
        <w:rPr>
          <w:w w:val="99"/>
          <w:sz w:val="24"/>
          <w:szCs w:val="24"/>
        </w:rPr>
        <w:t>kích</w:t>
      </w:r>
      <w:r w:rsidRPr="006B7A5E">
        <w:rPr>
          <w:sz w:val="24"/>
          <w:szCs w:val="24"/>
        </w:rPr>
        <w:t xml:space="preserve"> </w:t>
      </w:r>
      <w:r w:rsidRPr="006B7A5E">
        <w:rPr>
          <w:w w:val="99"/>
          <w:sz w:val="24"/>
          <w:szCs w:val="24"/>
        </w:rPr>
        <w:t>thước,</w:t>
      </w:r>
      <w:r w:rsidRPr="006B7A5E">
        <w:rPr>
          <w:sz w:val="24"/>
          <w:szCs w:val="24"/>
        </w:rPr>
        <w:t xml:space="preserve"> </w:t>
      </w:r>
      <w:r w:rsidRPr="006B7A5E">
        <w:rPr>
          <w:w w:val="99"/>
          <w:sz w:val="24"/>
          <w:szCs w:val="24"/>
        </w:rPr>
        <w:t>chất</w:t>
      </w:r>
      <w:r w:rsidRPr="006B7A5E">
        <w:rPr>
          <w:sz w:val="24"/>
          <w:szCs w:val="24"/>
        </w:rPr>
        <w:t xml:space="preserve"> </w:t>
      </w:r>
      <w:r w:rsidRPr="006B7A5E">
        <w:rPr>
          <w:w w:val="99"/>
          <w:sz w:val="24"/>
          <w:szCs w:val="24"/>
        </w:rPr>
        <w:t>nền</w:t>
      </w:r>
      <w:r w:rsidRPr="006B7A5E">
        <w:rPr>
          <w:sz w:val="24"/>
          <w:szCs w:val="24"/>
        </w:rPr>
        <w:t xml:space="preserve"> </w:t>
      </w:r>
      <w:r w:rsidRPr="006B7A5E">
        <w:rPr>
          <w:w w:val="99"/>
          <w:sz w:val="24"/>
          <w:szCs w:val="24"/>
        </w:rPr>
        <w:t>và</w:t>
      </w:r>
      <w:r w:rsidRPr="006B7A5E">
        <w:rPr>
          <w:sz w:val="24"/>
          <w:szCs w:val="24"/>
        </w:rPr>
        <w:t xml:space="preserve"> </w:t>
      </w:r>
      <w:r w:rsidRPr="006B7A5E">
        <w:rPr>
          <w:w w:val="99"/>
          <w:sz w:val="24"/>
          <w:szCs w:val="24"/>
        </w:rPr>
        <w:t>các</w:t>
      </w:r>
      <w:r w:rsidRPr="006B7A5E">
        <w:rPr>
          <w:sz w:val="24"/>
          <w:szCs w:val="24"/>
        </w:rPr>
        <w:t xml:space="preserve"> </w:t>
      </w:r>
      <w:r w:rsidRPr="006B7A5E">
        <w:rPr>
          <w:w w:val="99"/>
          <w:sz w:val="24"/>
          <w:szCs w:val="24"/>
        </w:rPr>
        <w:t>thành</w:t>
      </w:r>
      <w:r w:rsidRPr="006B7A5E">
        <w:rPr>
          <w:sz w:val="24"/>
          <w:szCs w:val="24"/>
        </w:rPr>
        <w:t xml:space="preserve"> </w:t>
      </w:r>
      <w:r w:rsidRPr="006B7A5E">
        <w:rPr>
          <w:w w:val="99"/>
          <w:sz w:val="24"/>
          <w:szCs w:val="24"/>
        </w:rPr>
        <w:t>phần</w:t>
      </w:r>
      <w:r w:rsidRPr="006B7A5E">
        <w:rPr>
          <w:sz w:val="24"/>
          <w:szCs w:val="24"/>
        </w:rPr>
        <w:t xml:space="preserve"> </w:t>
      </w:r>
      <w:r w:rsidRPr="006B7A5E">
        <w:rPr>
          <w:w w:val="99"/>
          <w:sz w:val="24"/>
          <w:szCs w:val="24"/>
        </w:rPr>
        <w:t>khác</w:t>
      </w:r>
      <w:r w:rsidRPr="006B7A5E">
        <w:rPr>
          <w:sz w:val="24"/>
          <w:szCs w:val="24"/>
        </w:rPr>
        <w:t xml:space="preserve"> </w:t>
      </w:r>
      <w:r w:rsidRPr="006B7A5E">
        <w:rPr>
          <w:w w:val="99"/>
          <w:sz w:val="24"/>
          <w:szCs w:val="24"/>
        </w:rPr>
        <w:t>chứa</w:t>
      </w:r>
      <w:r w:rsidRPr="006B7A5E">
        <w:rPr>
          <w:sz w:val="24"/>
          <w:szCs w:val="24"/>
        </w:rPr>
        <w:t xml:space="preserve"> </w:t>
      </w:r>
      <w:r w:rsidRPr="006B7A5E">
        <w:rPr>
          <w:w w:val="99"/>
          <w:sz w:val="24"/>
          <w:szCs w:val="24"/>
        </w:rPr>
        <w:t>trong</w:t>
      </w:r>
      <w:r w:rsidRPr="006B7A5E">
        <w:rPr>
          <w:sz w:val="24"/>
          <w:szCs w:val="24"/>
        </w:rPr>
        <w:t xml:space="preserve"> </w:t>
      </w:r>
      <w:r w:rsidRPr="006B7A5E">
        <w:rPr>
          <w:w w:val="99"/>
          <w:sz w:val="24"/>
          <w:szCs w:val="24"/>
        </w:rPr>
        <w:t>trụ</w:t>
      </w:r>
      <w:r w:rsidRPr="006B7A5E">
        <w:rPr>
          <w:sz w:val="24"/>
          <w:szCs w:val="24"/>
        </w:rPr>
        <w:t xml:space="preserve"> </w:t>
      </w:r>
      <w:r w:rsidRPr="006B7A5E">
        <w:rPr>
          <w:w w:val="99"/>
          <w:sz w:val="24"/>
          <w:szCs w:val="24"/>
        </w:rPr>
        <w:t>niệu</w:t>
      </w:r>
      <w:r w:rsidRPr="006B7A5E">
        <w:rPr>
          <w:sz w:val="24"/>
          <w:szCs w:val="24"/>
        </w:rPr>
        <w:t xml:space="preserve"> </w:t>
      </w:r>
      <w:r w:rsidRPr="006B7A5E">
        <w:rPr>
          <w:w w:val="99"/>
          <w:sz w:val="24"/>
          <w:szCs w:val="24"/>
        </w:rPr>
        <w:t>giúp</w:t>
      </w:r>
      <w:r w:rsidRPr="006B7A5E">
        <w:rPr>
          <w:sz w:val="24"/>
          <w:szCs w:val="24"/>
        </w:rPr>
        <w:t xml:space="preserve"> </w:t>
      </w:r>
      <w:r w:rsidRPr="006B7A5E">
        <w:rPr>
          <w:w w:val="99"/>
          <w:sz w:val="24"/>
          <w:szCs w:val="24"/>
        </w:rPr>
        <w:t>nhận diện,</w:t>
      </w:r>
      <w:r w:rsidRPr="006B7A5E">
        <w:rPr>
          <w:sz w:val="24"/>
          <w:szCs w:val="24"/>
        </w:rPr>
        <w:t xml:space="preserve"> </w:t>
      </w:r>
      <w:r w:rsidRPr="006B7A5E">
        <w:rPr>
          <w:w w:val="99"/>
          <w:sz w:val="24"/>
          <w:szCs w:val="24"/>
        </w:rPr>
        <w:t>định</w:t>
      </w:r>
      <w:r w:rsidRPr="006B7A5E">
        <w:rPr>
          <w:sz w:val="24"/>
          <w:szCs w:val="24"/>
        </w:rPr>
        <w:t xml:space="preserve"> </w:t>
      </w:r>
      <w:r w:rsidRPr="006B7A5E">
        <w:rPr>
          <w:w w:val="99"/>
          <w:sz w:val="24"/>
          <w:szCs w:val="24"/>
        </w:rPr>
        <w:t>danh</w:t>
      </w:r>
      <w:r w:rsidRPr="006B7A5E">
        <w:rPr>
          <w:sz w:val="24"/>
          <w:szCs w:val="24"/>
        </w:rPr>
        <w:t xml:space="preserve"> </w:t>
      </w:r>
      <w:r w:rsidRPr="006B7A5E">
        <w:rPr>
          <w:w w:val="99"/>
          <w:sz w:val="24"/>
          <w:szCs w:val="24"/>
        </w:rPr>
        <w:t>và</w:t>
      </w:r>
      <w:r w:rsidRPr="006B7A5E">
        <w:rPr>
          <w:sz w:val="24"/>
          <w:szCs w:val="24"/>
        </w:rPr>
        <w:t xml:space="preserve"> </w:t>
      </w:r>
      <w:r w:rsidRPr="006B7A5E">
        <w:rPr>
          <w:w w:val="99"/>
          <w:sz w:val="24"/>
          <w:szCs w:val="24"/>
        </w:rPr>
        <w:t>phân</w:t>
      </w:r>
      <w:r w:rsidRPr="006B7A5E">
        <w:rPr>
          <w:sz w:val="24"/>
          <w:szCs w:val="24"/>
        </w:rPr>
        <w:t xml:space="preserve"> </w:t>
      </w:r>
      <w:r w:rsidRPr="006B7A5E">
        <w:rPr>
          <w:w w:val="99"/>
          <w:sz w:val="24"/>
          <w:szCs w:val="24"/>
        </w:rPr>
        <w:t>loại</w:t>
      </w:r>
      <w:r w:rsidRPr="006B7A5E">
        <w:rPr>
          <w:sz w:val="24"/>
          <w:szCs w:val="24"/>
        </w:rPr>
        <w:t xml:space="preserve"> </w:t>
      </w:r>
      <w:r w:rsidRPr="006B7A5E">
        <w:rPr>
          <w:w w:val="99"/>
          <w:sz w:val="24"/>
          <w:szCs w:val="24"/>
        </w:rPr>
        <w:t>trụ.</w:t>
      </w:r>
      <w:r w:rsidRPr="006B7A5E">
        <w:rPr>
          <w:sz w:val="24"/>
          <w:szCs w:val="24"/>
        </w:rPr>
        <w:t xml:space="preserve"> </w:t>
      </w:r>
      <w:r w:rsidRPr="006B7A5E">
        <w:rPr>
          <w:w w:val="99"/>
          <w:sz w:val="24"/>
          <w:szCs w:val="24"/>
        </w:rPr>
        <w:t>Ví</w:t>
      </w:r>
      <w:r w:rsidRPr="006B7A5E">
        <w:rPr>
          <w:sz w:val="24"/>
          <w:szCs w:val="24"/>
        </w:rPr>
        <w:t xml:space="preserve"> </w:t>
      </w:r>
      <w:r w:rsidRPr="006B7A5E">
        <w:rPr>
          <w:w w:val="99"/>
          <w:sz w:val="24"/>
          <w:szCs w:val="24"/>
        </w:rPr>
        <w:t>dụ</w:t>
      </w:r>
      <w:r w:rsidRPr="006B7A5E">
        <w:rPr>
          <w:sz w:val="24"/>
          <w:szCs w:val="24"/>
        </w:rPr>
        <w:t xml:space="preserve"> </w:t>
      </w:r>
      <w:r w:rsidRPr="006B7A5E">
        <w:rPr>
          <w:w w:val="99"/>
          <w:sz w:val="24"/>
          <w:szCs w:val="24"/>
        </w:rPr>
        <w:t>như:</w:t>
      </w:r>
      <w:r w:rsidRPr="006B7A5E">
        <w:rPr>
          <w:sz w:val="24"/>
          <w:szCs w:val="24"/>
        </w:rPr>
        <w:t xml:space="preserve"> </w:t>
      </w:r>
      <w:r w:rsidRPr="006B7A5E">
        <w:rPr>
          <w:w w:val="99"/>
          <w:sz w:val="24"/>
          <w:szCs w:val="24"/>
        </w:rPr>
        <w:t>trụ</w:t>
      </w:r>
      <w:r w:rsidRPr="006B7A5E">
        <w:rPr>
          <w:sz w:val="24"/>
          <w:szCs w:val="24"/>
        </w:rPr>
        <w:t xml:space="preserve"> </w:t>
      </w:r>
      <w:r w:rsidRPr="006B7A5E">
        <w:rPr>
          <w:w w:val="99"/>
          <w:sz w:val="24"/>
          <w:szCs w:val="24"/>
        </w:rPr>
        <w:t>hồng</w:t>
      </w:r>
      <w:r w:rsidRPr="006B7A5E">
        <w:rPr>
          <w:sz w:val="24"/>
          <w:szCs w:val="24"/>
        </w:rPr>
        <w:t xml:space="preserve"> </w:t>
      </w:r>
      <w:r w:rsidRPr="006B7A5E">
        <w:rPr>
          <w:w w:val="99"/>
          <w:sz w:val="24"/>
          <w:szCs w:val="24"/>
        </w:rPr>
        <w:t>cầu</w:t>
      </w:r>
      <w:r w:rsidRPr="006B7A5E">
        <w:rPr>
          <w:sz w:val="24"/>
          <w:szCs w:val="24"/>
        </w:rPr>
        <w:t xml:space="preserve"> </w:t>
      </w:r>
      <w:r w:rsidRPr="006B7A5E">
        <w:rPr>
          <w:w w:val="99"/>
          <w:sz w:val="24"/>
          <w:szCs w:val="24"/>
        </w:rPr>
        <w:t>có</w:t>
      </w:r>
      <w:r w:rsidRPr="006B7A5E">
        <w:rPr>
          <w:sz w:val="24"/>
          <w:szCs w:val="24"/>
        </w:rPr>
        <w:t xml:space="preserve"> </w:t>
      </w:r>
      <w:r w:rsidRPr="006B7A5E">
        <w:rPr>
          <w:w w:val="99"/>
          <w:sz w:val="24"/>
          <w:szCs w:val="24"/>
        </w:rPr>
        <w:t>chứa</w:t>
      </w:r>
      <w:r w:rsidRPr="006B7A5E">
        <w:rPr>
          <w:sz w:val="24"/>
          <w:szCs w:val="24"/>
        </w:rPr>
        <w:t xml:space="preserve"> </w:t>
      </w:r>
      <w:r w:rsidRPr="006B7A5E">
        <w:rPr>
          <w:w w:val="99"/>
          <w:sz w:val="24"/>
          <w:szCs w:val="24"/>
        </w:rPr>
        <w:t>tế</w:t>
      </w:r>
      <w:r w:rsidRPr="006B7A5E">
        <w:rPr>
          <w:sz w:val="24"/>
          <w:szCs w:val="24"/>
        </w:rPr>
        <w:t xml:space="preserve"> </w:t>
      </w:r>
      <w:r w:rsidRPr="006B7A5E">
        <w:rPr>
          <w:w w:val="99"/>
          <w:sz w:val="24"/>
          <w:szCs w:val="24"/>
        </w:rPr>
        <w:t>bào</w:t>
      </w:r>
      <w:r w:rsidRPr="006B7A5E">
        <w:rPr>
          <w:sz w:val="24"/>
          <w:szCs w:val="24"/>
        </w:rPr>
        <w:t xml:space="preserve"> </w:t>
      </w:r>
      <w:r w:rsidRPr="006B7A5E">
        <w:rPr>
          <w:w w:val="99"/>
          <w:sz w:val="24"/>
          <w:szCs w:val="24"/>
        </w:rPr>
        <w:t>hồng</w:t>
      </w:r>
      <w:r w:rsidRPr="006B7A5E">
        <w:rPr>
          <w:sz w:val="24"/>
          <w:szCs w:val="24"/>
        </w:rPr>
        <w:t xml:space="preserve"> </w:t>
      </w:r>
      <w:r w:rsidRPr="006B7A5E">
        <w:rPr>
          <w:w w:val="99"/>
          <w:sz w:val="24"/>
          <w:szCs w:val="24"/>
        </w:rPr>
        <w:t>cầu,</w:t>
      </w:r>
      <w:r w:rsidRPr="006B7A5E">
        <w:rPr>
          <w:sz w:val="24"/>
          <w:szCs w:val="24"/>
        </w:rPr>
        <w:t xml:space="preserve"> </w:t>
      </w:r>
      <w:r w:rsidRPr="006B7A5E">
        <w:rPr>
          <w:w w:val="99"/>
          <w:sz w:val="24"/>
          <w:szCs w:val="24"/>
        </w:rPr>
        <w:t>trụ bạch</w:t>
      </w:r>
      <w:r w:rsidRPr="006B7A5E">
        <w:rPr>
          <w:sz w:val="24"/>
          <w:szCs w:val="24"/>
        </w:rPr>
        <w:t xml:space="preserve"> </w:t>
      </w:r>
      <w:r w:rsidRPr="006B7A5E">
        <w:rPr>
          <w:w w:val="99"/>
          <w:sz w:val="24"/>
          <w:szCs w:val="24"/>
        </w:rPr>
        <w:t>cầu</w:t>
      </w:r>
      <w:r w:rsidRPr="006B7A5E">
        <w:rPr>
          <w:sz w:val="24"/>
          <w:szCs w:val="24"/>
        </w:rPr>
        <w:t xml:space="preserve"> </w:t>
      </w:r>
      <w:r w:rsidRPr="006B7A5E">
        <w:rPr>
          <w:w w:val="99"/>
          <w:sz w:val="24"/>
          <w:szCs w:val="24"/>
        </w:rPr>
        <w:t>chứa</w:t>
      </w:r>
      <w:r w:rsidRPr="006B7A5E">
        <w:rPr>
          <w:sz w:val="24"/>
          <w:szCs w:val="24"/>
        </w:rPr>
        <w:t xml:space="preserve"> </w:t>
      </w:r>
      <w:r w:rsidRPr="006B7A5E">
        <w:rPr>
          <w:w w:val="99"/>
          <w:sz w:val="24"/>
          <w:szCs w:val="24"/>
        </w:rPr>
        <w:t>tế</w:t>
      </w:r>
      <w:r w:rsidRPr="006B7A5E">
        <w:rPr>
          <w:sz w:val="24"/>
          <w:szCs w:val="24"/>
        </w:rPr>
        <w:t xml:space="preserve"> </w:t>
      </w:r>
      <w:r w:rsidRPr="006B7A5E">
        <w:rPr>
          <w:w w:val="99"/>
          <w:sz w:val="24"/>
          <w:szCs w:val="24"/>
        </w:rPr>
        <w:t>bào</w:t>
      </w:r>
      <w:r w:rsidRPr="006B7A5E">
        <w:rPr>
          <w:sz w:val="24"/>
          <w:szCs w:val="24"/>
        </w:rPr>
        <w:t xml:space="preserve"> </w:t>
      </w:r>
      <w:r w:rsidRPr="006B7A5E">
        <w:rPr>
          <w:w w:val="99"/>
          <w:sz w:val="24"/>
          <w:szCs w:val="24"/>
        </w:rPr>
        <w:t>bạch</w:t>
      </w:r>
      <w:r w:rsidRPr="006B7A5E">
        <w:rPr>
          <w:sz w:val="24"/>
          <w:szCs w:val="24"/>
        </w:rPr>
        <w:t xml:space="preserve"> </w:t>
      </w:r>
      <w:r w:rsidRPr="006B7A5E">
        <w:rPr>
          <w:w w:val="99"/>
          <w:sz w:val="24"/>
          <w:szCs w:val="24"/>
        </w:rPr>
        <w:t>cầu,</w:t>
      </w:r>
      <w:r w:rsidRPr="006B7A5E">
        <w:rPr>
          <w:sz w:val="24"/>
          <w:szCs w:val="24"/>
        </w:rPr>
        <w:t xml:space="preserve"> </w:t>
      </w:r>
      <w:r w:rsidRPr="006B7A5E">
        <w:rPr>
          <w:w w:val="99"/>
          <w:sz w:val="24"/>
          <w:szCs w:val="24"/>
        </w:rPr>
        <w:t>trụ</w:t>
      </w:r>
      <w:r w:rsidRPr="006B7A5E">
        <w:rPr>
          <w:sz w:val="24"/>
          <w:szCs w:val="24"/>
        </w:rPr>
        <w:t xml:space="preserve"> </w:t>
      </w:r>
      <w:r w:rsidRPr="006B7A5E">
        <w:rPr>
          <w:w w:val="99"/>
          <w:sz w:val="24"/>
          <w:szCs w:val="24"/>
        </w:rPr>
        <w:t>mỡ</w:t>
      </w:r>
      <w:r w:rsidRPr="006B7A5E">
        <w:rPr>
          <w:sz w:val="24"/>
          <w:szCs w:val="24"/>
        </w:rPr>
        <w:t xml:space="preserve"> </w:t>
      </w:r>
      <w:r w:rsidRPr="006B7A5E">
        <w:rPr>
          <w:w w:val="99"/>
          <w:sz w:val="24"/>
          <w:szCs w:val="24"/>
        </w:rPr>
        <w:t>chứa</w:t>
      </w:r>
      <w:r w:rsidRPr="006B7A5E">
        <w:rPr>
          <w:sz w:val="24"/>
          <w:szCs w:val="24"/>
        </w:rPr>
        <w:t xml:space="preserve"> </w:t>
      </w:r>
      <w:r w:rsidRPr="006B7A5E">
        <w:rPr>
          <w:w w:val="99"/>
          <w:sz w:val="24"/>
          <w:szCs w:val="24"/>
        </w:rPr>
        <w:t>mỡ,…..</w:t>
      </w:r>
    </w:p>
    <w:p w14:paraId="078C2BBB" w14:textId="77777777" w:rsidR="009C7F97" w:rsidRPr="006B7A5E" w:rsidRDefault="004F37FF">
      <w:pPr>
        <w:spacing w:before="3" w:line="356" w:lineRule="auto"/>
        <w:ind w:left="100" w:right="73" w:firstLine="360"/>
        <w:jc w:val="both"/>
        <w:rPr>
          <w:sz w:val="24"/>
          <w:szCs w:val="24"/>
        </w:rPr>
      </w:pPr>
      <w:r w:rsidRPr="006B7A5E">
        <w:rPr>
          <w:rFonts w:eastAsia="Calibri"/>
          <w:w w:val="99"/>
          <w:sz w:val="24"/>
          <w:szCs w:val="24"/>
        </w:rPr>
        <w:t>—</w:t>
      </w:r>
      <w:r w:rsidRPr="006B7A5E">
        <w:rPr>
          <w:rFonts w:eastAsia="Calibri"/>
          <w:sz w:val="24"/>
          <w:szCs w:val="24"/>
        </w:rPr>
        <w:t xml:space="preserve">  </w:t>
      </w:r>
      <w:r w:rsidRPr="006B7A5E">
        <w:rPr>
          <w:w w:val="99"/>
          <w:sz w:val="24"/>
          <w:szCs w:val="24"/>
        </w:rPr>
        <w:t>Tinh</w:t>
      </w:r>
      <w:r w:rsidRPr="006B7A5E">
        <w:rPr>
          <w:sz w:val="24"/>
          <w:szCs w:val="24"/>
        </w:rPr>
        <w:t xml:space="preserve"> </w:t>
      </w:r>
      <w:r w:rsidRPr="006B7A5E">
        <w:rPr>
          <w:w w:val="99"/>
          <w:sz w:val="24"/>
          <w:szCs w:val="24"/>
        </w:rPr>
        <w:t>thể:</w:t>
      </w:r>
      <w:r w:rsidRPr="006B7A5E">
        <w:rPr>
          <w:sz w:val="24"/>
          <w:szCs w:val="24"/>
        </w:rPr>
        <w:t xml:space="preserve"> </w:t>
      </w:r>
      <w:r w:rsidRPr="006B7A5E">
        <w:rPr>
          <w:w w:val="99"/>
          <w:sz w:val="24"/>
          <w:szCs w:val="24"/>
        </w:rPr>
        <w:t>bình</w:t>
      </w:r>
      <w:r w:rsidRPr="006B7A5E">
        <w:rPr>
          <w:sz w:val="24"/>
          <w:szCs w:val="24"/>
        </w:rPr>
        <w:t xml:space="preserve"> </w:t>
      </w:r>
      <w:r w:rsidRPr="006B7A5E">
        <w:rPr>
          <w:w w:val="99"/>
          <w:sz w:val="24"/>
          <w:szCs w:val="24"/>
        </w:rPr>
        <w:t>thường</w:t>
      </w:r>
      <w:r w:rsidRPr="006B7A5E">
        <w:rPr>
          <w:sz w:val="24"/>
          <w:szCs w:val="24"/>
        </w:rPr>
        <w:t xml:space="preserve"> </w:t>
      </w:r>
      <w:r w:rsidRPr="006B7A5E">
        <w:rPr>
          <w:w w:val="99"/>
          <w:sz w:val="24"/>
          <w:szCs w:val="24"/>
        </w:rPr>
        <w:t>không</w:t>
      </w:r>
      <w:r w:rsidRPr="006B7A5E">
        <w:rPr>
          <w:sz w:val="24"/>
          <w:szCs w:val="24"/>
        </w:rPr>
        <w:t xml:space="preserve"> </w:t>
      </w:r>
      <w:r w:rsidRPr="006B7A5E">
        <w:rPr>
          <w:w w:val="99"/>
          <w:sz w:val="24"/>
          <w:szCs w:val="24"/>
        </w:rPr>
        <w:t>có</w:t>
      </w:r>
      <w:r w:rsidRPr="006B7A5E">
        <w:rPr>
          <w:sz w:val="24"/>
          <w:szCs w:val="24"/>
        </w:rPr>
        <w:t xml:space="preserve"> </w:t>
      </w:r>
      <w:r w:rsidRPr="006B7A5E">
        <w:rPr>
          <w:w w:val="99"/>
          <w:sz w:val="24"/>
          <w:szCs w:val="24"/>
        </w:rPr>
        <w:t>tinh</w:t>
      </w:r>
      <w:r w:rsidRPr="006B7A5E">
        <w:rPr>
          <w:sz w:val="24"/>
          <w:szCs w:val="24"/>
        </w:rPr>
        <w:t xml:space="preserve"> </w:t>
      </w:r>
      <w:r w:rsidRPr="006B7A5E">
        <w:rPr>
          <w:w w:val="99"/>
          <w:sz w:val="24"/>
          <w:szCs w:val="24"/>
        </w:rPr>
        <w:t>thể</w:t>
      </w:r>
      <w:r w:rsidRPr="006B7A5E">
        <w:rPr>
          <w:sz w:val="24"/>
          <w:szCs w:val="24"/>
        </w:rPr>
        <w:t xml:space="preserve"> </w:t>
      </w:r>
      <w:r w:rsidRPr="006B7A5E">
        <w:rPr>
          <w:w w:val="99"/>
          <w:sz w:val="24"/>
          <w:szCs w:val="24"/>
        </w:rPr>
        <w:t>trong</w:t>
      </w:r>
      <w:r w:rsidRPr="006B7A5E">
        <w:rPr>
          <w:sz w:val="24"/>
          <w:szCs w:val="24"/>
        </w:rPr>
        <w:t xml:space="preserve"> </w:t>
      </w:r>
      <w:r w:rsidRPr="006B7A5E">
        <w:rPr>
          <w:w w:val="99"/>
          <w:sz w:val="24"/>
          <w:szCs w:val="24"/>
        </w:rPr>
        <w:t>nước</w:t>
      </w:r>
      <w:r w:rsidRPr="006B7A5E">
        <w:rPr>
          <w:sz w:val="24"/>
          <w:szCs w:val="24"/>
        </w:rPr>
        <w:t xml:space="preserve"> </w:t>
      </w:r>
      <w:r w:rsidRPr="006B7A5E">
        <w:rPr>
          <w:w w:val="99"/>
          <w:sz w:val="24"/>
          <w:szCs w:val="24"/>
        </w:rPr>
        <w:t>tiểu,</w:t>
      </w:r>
      <w:r w:rsidRPr="006B7A5E">
        <w:rPr>
          <w:sz w:val="24"/>
          <w:szCs w:val="24"/>
        </w:rPr>
        <w:t xml:space="preserve"> </w:t>
      </w:r>
      <w:r w:rsidRPr="006B7A5E">
        <w:rPr>
          <w:w w:val="99"/>
          <w:sz w:val="24"/>
          <w:szCs w:val="24"/>
        </w:rPr>
        <w:t>tuy</w:t>
      </w:r>
      <w:r w:rsidRPr="006B7A5E">
        <w:rPr>
          <w:sz w:val="24"/>
          <w:szCs w:val="24"/>
        </w:rPr>
        <w:t xml:space="preserve"> </w:t>
      </w:r>
      <w:r w:rsidRPr="006B7A5E">
        <w:rPr>
          <w:w w:val="99"/>
          <w:sz w:val="24"/>
          <w:szCs w:val="24"/>
        </w:rPr>
        <w:t>nhiên</w:t>
      </w:r>
      <w:r w:rsidRPr="006B7A5E">
        <w:rPr>
          <w:sz w:val="24"/>
          <w:szCs w:val="24"/>
        </w:rPr>
        <w:t xml:space="preserve"> </w:t>
      </w:r>
      <w:r w:rsidRPr="006B7A5E">
        <w:rPr>
          <w:w w:val="99"/>
          <w:sz w:val="24"/>
          <w:szCs w:val="24"/>
        </w:rPr>
        <w:t>trong</w:t>
      </w:r>
      <w:r w:rsidRPr="006B7A5E">
        <w:rPr>
          <w:sz w:val="24"/>
          <w:szCs w:val="24"/>
        </w:rPr>
        <w:t xml:space="preserve"> </w:t>
      </w:r>
      <w:r w:rsidRPr="006B7A5E">
        <w:rPr>
          <w:w w:val="99"/>
          <w:sz w:val="24"/>
          <w:szCs w:val="24"/>
        </w:rPr>
        <w:t>điều</w:t>
      </w:r>
      <w:r w:rsidRPr="006B7A5E">
        <w:rPr>
          <w:sz w:val="24"/>
          <w:szCs w:val="24"/>
        </w:rPr>
        <w:t xml:space="preserve"> </w:t>
      </w:r>
      <w:r w:rsidRPr="006B7A5E">
        <w:rPr>
          <w:w w:val="99"/>
          <w:sz w:val="24"/>
          <w:szCs w:val="24"/>
        </w:rPr>
        <w:t>kiện nước</w:t>
      </w:r>
      <w:r w:rsidRPr="006B7A5E">
        <w:rPr>
          <w:sz w:val="24"/>
          <w:szCs w:val="24"/>
        </w:rPr>
        <w:t xml:space="preserve">  </w:t>
      </w:r>
      <w:r w:rsidRPr="006B7A5E">
        <w:rPr>
          <w:w w:val="99"/>
          <w:sz w:val="24"/>
          <w:szCs w:val="24"/>
        </w:rPr>
        <w:t>tiểu</w:t>
      </w:r>
      <w:r w:rsidRPr="006B7A5E">
        <w:rPr>
          <w:sz w:val="24"/>
          <w:szCs w:val="24"/>
        </w:rPr>
        <w:t xml:space="preserve">  </w:t>
      </w:r>
      <w:r w:rsidRPr="006B7A5E">
        <w:rPr>
          <w:w w:val="99"/>
          <w:sz w:val="24"/>
          <w:szCs w:val="24"/>
        </w:rPr>
        <w:t>bị</w:t>
      </w:r>
      <w:r w:rsidRPr="006B7A5E">
        <w:rPr>
          <w:sz w:val="24"/>
          <w:szCs w:val="24"/>
        </w:rPr>
        <w:t xml:space="preserve">  </w:t>
      </w:r>
      <w:r w:rsidRPr="006B7A5E">
        <w:rPr>
          <w:w w:val="99"/>
          <w:sz w:val="24"/>
          <w:szCs w:val="24"/>
        </w:rPr>
        <w:t>cô</w:t>
      </w:r>
      <w:r w:rsidRPr="006B7A5E">
        <w:rPr>
          <w:sz w:val="24"/>
          <w:szCs w:val="24"/>
        </w:rPr>
        <w:t xml:space="preserve">  </w:t>
      </w:r>
      <w:r w:rsidRPr="006B7A5E">
        <w:rPr>
          <w:w w:val="99"/>
          <w:sz w:val="24"/>
          <w:szCs w:val="24"/>
        </w:rPr>
        <w:t>đặc</w:t>
      </w:r>
      <w:r w:rsidRPr="006B7A5E">
        <w:rPr>
          <w:sz w:val="24"/>
          <w:szCs w:val="24"/>
        </w:rPr>
        <w:t xml:space="preserve">  </w:t>
      </w:r>
      <w:r w:rsidRPr="006B7A5E">
        <w:rPr>
          <w:w w:val="99"/>
          <w:sz w:val="24"/>
          <w:szCs w:val="24"/>
        </w:rPr>
        <w:t>có</w:t>
      </w:r>
      <w:r w:rsidRPr="006B7A5E">
        <w:rPr>
          <w:sz w:val="24"/>
          <w:szCs w:val="24"/>
        </w:rPr>
        <w:t xml:space="preserve">  </w:t>
      </w:r>
      <w:r w:rsidRPr="006B7A5E">
        <w:rPr>
          <w:w w:val="99"/>
          <w:sz w:val="24"/>
          <w:szCs w:val="24"/>
        </w:rPr>
        <w:t>thể</w:t>
      </w:r>
      <w:r w:rsidRPr="006B7A5E">
        <w:rPr>
          <w:sz w:val="24"/>
          <w:szCs w:val="24"/>
        </w:rPr>
        <w:t xml:space="preserve">  </w:t>
      </w:r>
      <w:r w:rsidRPr="006B7A5E">
        <w:rPr>
          <w:w w:val="99"/>
          <w:sz w:val="24"/>
          <w:szCs w:val="24"/>
        </w:rPr>
        <w:t>có</w:t>
      </w:r>
      <w:r w:rsidRPr="006B7A5E">
        <w:rPr>
          <w:sz w:val="24"/>
          <w:szCs w:val="24"/>
        </w:rPr>
        <w:t xml:space="preserve">  </w:t>
      </w:r>
      <w:r w:rsidRPr="006B7A5E">
        <w:rPr>
          <w:w w:val="99"/>
          <w:sz w:val="24"/>
          <w:szCs w:val="24"/>
        </w:rPr>
        <w:t>các</w:t>
      </w:r>
      <w:r w:rsidRPr="006B7A5E">
        <w:rPr>
          <w:sz w:val="24"/>
          <w:szCs w:val="24"/>
        </w:rPr>
        <w:t xml:space="preserve">  </w:t>
      </w:r>
      <w:r w:rsidRPr="006B7A5E">
        <w:rPr>
          <w:w w:val="99"/>
          <w:sz w:val="24"/>
          <w:szCs w:val="24"/>
        </w:rPr>
        <w:t>tinh</w:t>
      </w:r>
      <w:r w:rsidRPr="006B7A5E">
        <w:rPr>
          <w:sz w:val="24"/>
          <w:szCs w:val="24"/>
        </w:rPr>
        <w:t xml:space="preserve">  </w:t>
      </w:r>
      <w:r w:rsidRPr="006B7A5E">
        <w:rPr>
          <w:w w:val="99"/>
          <w:sz w:val="24"/>
          <w:szCs w:val="24"/>
        </w:rPr>
        <w:t>thể</w:t>
      </w:r>
      <w:r w:rsidRPr="006B7A5E">
        <w:rPr>
          <w:sz w:val="24"/>
          <w:szCs w:val="24"/>
        </w:rPr>
        <w:t xml:space="preserve">  </w:t>
      </w:r>
      <w:r w:rsidRPr="006B7A5E">
        <w:rPr>
          <w:w w:val="99"/>
          <w:sz w:val="24"/>
          <w:szCs w:val="24"/>
        </w:rPr>
        <w:t>acid</w:t>
      </w:r>
      <w:r w:rsidRPr="006B7A5E">
        <w:rPr>
          <w:sz w:val="24"/>
          <w:szCs w:val="24"/>
        </w:rPr>
        <w:t xml:space="preserve">  </w:t>
      </w:r>
      <w:r w:rsidRPr="006B7A5E">
        <w:rPr>
          <w:w w:val="99"/>
          <w:sz w:val="24"/>
          <w:szCs w:val="24"/>
        </w:rPr>
        <w:t>uric,</w:t>
      </w:r>
      <w:r w:rsidRPr="006B7A5E">
        <w:rPr>
          <w:sz w:val="24"/>
          <w:szCs w:val="24"/>
        </w:rPr>
        <w:t xml:space="preserve">  </w:t>
      </w:r>
      <w:r w:rsidRPr="006B7A5E">
        <w:rPr>
          <w:w w:val="99"/>
          <w:sz w:val="24"/>
          <w:szCs w:val="24"/>
        </w:rPr>
        <w:t>tinh</w:t>
      </w:r>
      <w:r w:rsidRPr="006B7A5E">
        <w:rPr>
          <w:sz w:val="24"/>
          <w:szCs w:val="24"/>
        </w:rPr>
        <w:t xml:space="preserve">  </w:t>
      </w:r>
      <w:r w:rsidRPr="006B7A5E">
        <w:rPr>
          <w:w w:val="99"/>
          <w:sz w:val="24"/>
          <w:szCs w:val="24"/>
        </w:rPr>
        <w:t>thể</w:t>
      </w:r>
      <w:r w:rsidRPr="006B7A5E">
        <w:rPr>
          <w:sz w:val="24"/>
          <w:szCs w:val="24"/>
        </w:rPr>
        <w:t xml:space="preserve">  </w:t>
      </w:r>
      <w:r w:rsidRPr="006B7A5E">
        <w:rPr>
          <w:w w:val="99"/>
          <w:sz w:val="24"/>
          <w:szCs w:val="24"/>
        </w:rPr>
        <w:t>oxalate</w:t>
      </w:r>
      <w:r w:rsidRPr="006B7A5E">
        <w:rPr>
          <w:sz w:val="24"/>
          <w:szCs w:val="24"/>
        </w:rPr>
        <w:t xml:space="preserve">  </w:t>
      </w:r>
      <w:r w:rsidRPr="006B7A5E">
        <w:rPr>
          <w:w w:val="99"/>
          <w:sz w:val="24"/>
          <w:szCs w:val="24"/>
        </w:rPr>
        <w:t>calcium</w:t>
      </w:r>
      <w:r w:rsidRPr="006B7A5E">
        <w:rPr>
          <w:sz w:val="24"/>
          <w:szCs w:val="24"/>
        </w:rPr>
        <w:t xml:space="preserve">  </w:t>
      </w:r>
      <w:r w:rsidRPr="006B7A5E">
        <w:rPr>
          <w:w w:val="99"/>
          <w:sz w:val="24"/>
          <w:szCs w:val="24"/>
        </w:rPr>
        <w:t>hoặc phosphate</w:t>
      </w:r>
      <w:r w:rsidRPr="006B7A5E">
        <w:rPr>
          <w:sz w:val="24"/>
          <w:szCs w:val="24"/>
        </w:rPr>
        <w:t xml:space="preserve"> </w:t>
      </w:r>
      <w:r w:rsidRPr="006B7A5E">
        <w:rPr>
          <w:w w:val="99"/>
          <w:sz w:val="24"/>
          <w:szCs w:val="24"/>
        </w:rPr>
        <w:t>calcium,…Bất</w:t>
      </w:r>
      <w:r w:rsidRPr="006B7A5E">
        <w:rPr>
          <w:sz w:val="24"/>
          <w:szCs w:val="24"/>
        </w:rPr>
        <w:t xml:space="preserve"> </w:t>
      </w:r>
      <w:r w:rsidRPr="006B7A5E">
        <w:rPr>
          <w:w w:val="99"/>
          <w:sz w:val="24"/>
          <w:szCs w:val="24"/>
        </w:rPr>
        <w:t>thường</w:t>
      </w:r>
      <w:r w:rsidRPr="006B7A5E">
        <w:rPr>
          <w:sz w:val="24"/>
          <w:szCs w:val="24"/>
        </w:rPr>
        <w:t xml:space="preserve"> </w:t>
      </w:r>
      <w:r w:rsidRPr="006B7A5E">
        <w:rPr>
          <w:w w:val="99"/>
          <w:sz w:val="24"/>
          <w:szCs w:val="24"/>
        </w:rPr>
        <w:t>khi</w:t>
      </w:r>
      <w:r w:rsidRPr="006B7A5E">
        <w:rPr>
          <w:sz w:val="24"/>
          <w:szCs w:val="24"/>
        </w:rPr>
        <w:t xml:space="preserve"> </w:t>
      </w:r>
      <w:r w:rsidRPr="006B7A5E">
        <w:rPr>
          <w:w w:val="99"/>
          <w:sz w:val="24"/>
          <w:szCs w:val="24"/>
        </w:rPr>
        <w:t>có</w:t>
      </w:r>
      <w:r w:rsidRPr="006B7A5E">
        <w:rPr>
          <w:sz w:val="24"/>
          <w:szCs w:val="24"/>
        </w:rPr>
        <w:t xml:space="preserve"> </w:t>
      </w:r>
      <w:r w:rsidRPr="006B7A5E">
        <w:rPr>
          <w:w w:val="99"/>
          <w:sz w:val="24"/>
          <w:szCs w:val="24"/>
        </w:rPr>
        <w:t>sự</w:t>
      </w:r>
      <w:r w:rsidRPr="006B7A5E">
        <w:rPr>
          <w:sz w:val="24"/>
          <w:szCs w:val="24"/>
        </w:rPr>
        <w:t xml:space="preserve"> </w:t>
      </w:r>
      <w:r w:rsidRPr="006B7A5E">
        <w:rPr>
          <w:w w:val="99"/>
          <w:sz w:val="24"/>
          <w:szCs w:val="24"/>
        </w:rPr>
        <w:t>gia</w:t>
      </w:r>
      <w:r w:rsidRPr="006B7A5E">
        <w:rPr>
          <w:sz w:val="24"/>
          <w:szCs w:val="24"/>
        </w:rPr>
        <w:t xml:space="preserve"> </w:t>
      </w:r>
      <w:r w:rsidRPr="006B7A5E">
        <w:rPr>
          <w:w w:val="99"/>
          <w:sz w:val="24"/>
          <w:szCs w:val="24"/>
        </w:rPr>
        <w:t>tăng</w:t>
      </w:r>
      <w:r w:rsidRPr="006B7A5E">
        <w:rPr>
          <w:sz w:val="24"/>
          <w:szCs w:val="24"/>
        </w:rPr>
        <w:t xml:space="preserve"> </w:t>
      </w:r>
      <w:r w:rsidRPr="006B7A5E">
        <w:rPr>
          <w:w w:val="99"/>
          <w:sz w:val="24"/>
          <w:szCs w:val="24"/>
        </w:rPr>
        <w:t>số</w:t>
      </w:r>
      <w:r w:rsidRPr="006B7A5E">
        <w:rPr>
          <w:sz w:val="24"/>
          <w:szCs w:val="24"/>
        </w:rPr>
        <w:t xml:space="preserve"> </w:t>
      </w:r>
      <w:r w:rsidRPr="006B7A5E">
        <w:rPr>
          <w:w w:val="99"/>
          <w:sz w:val="24"/>
          <w:szCs w:val="24"/>
        </w:rPr>
        <w:t>lượng</w:t>
      </w:r>
      <w:r w:rsidRPr="006B7A5E">
        <w:rPr>
          <w:sz w:val="24"/>
          <w:szCs w:val="24"/>
        </w:rPr>
        <w:t xml:space="preserve"> </w:t>
      </w:r>
      <w:r w:rsidRPr="006B7A5E">
        <w:rPr>
          <w:w w:val="99"/>
          <w:sz w:val="24"/>
          <w:szCs w:val="24"/>
        </w:rPr>
        <w:t>những</w:t>
      </w:r>
      <w:r w:rsidRPr="006B7A5E">
        <w:rPr>
          <w:sz w:val="24"/>
          <w:szCs w:val="24"/>
        </w:rPr>
        <w:t xml:space="preserve"> </w:t>
      </w:r>
      <w:r w:rsidRPr="006B7A5E">
        <w:rPr>
          <w:w w:val="99"/>
          <w:sz w:val="24"/>
          <w:szCs w:val="24"/>
        </w:rPr>
        <w:t>tinh</w:t>
      </w:r>
      <w:r w:rsidRPr="006B7A5E">
        <w:rPr>
          <w:sz w:val="24"/>
          <w:szCs w:val="24"/>
        </w:rPr>
        <w:t xml:space="preserve"> </w:t>
      </w:r>
      <w:r w:rsidRPr="006B7A5E">
        <w:rPr>
          <w:w w:val="99"/>
          <w:sz w:val="24"/>
          <w:szCs w:val="24"/>
        </w:rPr>
        <w:t>thể</w:t>
      </w:r>
      <w:r w:rsidRPr="006B7A5E">
        <w:rPr>
          <w:sz w:val="24"/>
          <w:szCs w:val="24"/>
        </w:rPr>
        <w:t xml:space="preserve"> </w:t>
      </w:r>
      <w:r w:rsidRPr="006B7A5E">
        <w:rPr>
          <w:w w:val="99"/>
          <w:sz w:val="24"/>
          <w:szCs w:val="24"/>
        </w:rPr>
        <w:t>bình</w:t>
      </w:r>
      <w:r w:rsidRPr="006B7A5E">
        <w:rPr>
          <w:sz w:val="24"/>
          <w:szCs w:val="24"/>
        </w:rPr>
        <w:t xml:space="preserve"> </w:t>
      </w:r>
      <w:r w:rsidRPr="006B7A5E">
        <w:rPr>
          <w:w w:val="99"/>
          <w:sz w:val="24"/>
          <w:szCs w:val="24"/>
        </w:rPr>
        <w:t>thường vẫn</w:t>
      </w:r>
      <w:r w:rsidRPr="006B7A5E">
        <w:rPr>
          <w:sz w:val="24"/>
          <w:szCs w:val="24"/>
        </w:rPr>
        <w:t xml:space="preserve">  </w:t>
      </w:r>
      <w:r w:rsidRPr="006B7A5E">
        <w:rPr>
          <w:w w:val="99"/>
          <w:sz w:val="24"/>
          <w:szCs w:val="24"/>
        </w:rPr>
        <w:t>có</w:t>
      </w:r>
      <w:r w:rsidRPr="006B7A5E">
        <w:rPr>
          <w:sz w:val="24"/>
          <w:szCs w:val="24"/>
        </w:rPr>
        <w:t xml:space="preserve">  </w:t>
      </w:r>
      <w:r w:rsidRPr="006B7A5E">
        <w:rPr>
          <w:w w:val="99"/>
          <w:sz w:val="24"/>
          <w:szCs w:val="24"/>
        </w:rPr>
        <w:t>trong</w:t>
      </w:r>
      <w:r w:rsidRPr="006B7A5E">
        <w:rPr>
          <w:sz w:val="24"/>
          <w:szCs w:val="24"/>
        </w:rPr>
        <w:t xml:space="preserve">  </w:t>
      </w:r>
      <w:r w:rsidRPr="006B7A5E">
        <w:rPr>
          <w:w w:val="99"/>
          <w:sz w:val="24"/>
          <w:szCs w:val="24"/>
        </w:rPr>
        <w:t>nước</w:t>
      </w:r>
      <w:r w:rsidRPr="006B7A5E">
        <w:rPr>
          <w:sz w:val="24"/>
          <w:szCs w:val="24"/>
        </w:rPr>
        <w:t xml:space="preserve">  </w:t>
      </w:r>
      <w:r w:rsidRPr="006B7A5E">
        <w:rPr>
          <w:w w:val="99"/>
          <w:sz w:val="24"/>
          <w:szCs w:val="24"/>
        </w:rPr>
        <w:t>tiểu</w:t>
      </w:r>
      <w:r w:rsidRPr="006B7A5E">
        <w:rPr>
          <w:sz w:val="24"/>
          <w:szCs w:val="24"/>
        </w:rPr>
        <w:t xml:space="preserve">  </w:t>
      </w:r>
      <w:r w:rsidRPr="006B7A5E">
        <w:rPr>
          <w:w w:val="99"/>
          <w:sz w:val="24"/>
          <w:szCs w:val="24"/>
        </w:rPr>
        <w:t>hoặc</w:t>
      </w:r>
      <w:r w:rsidRPr="006B7A5E">
        <w:rPr>
          <w:sz w:val="24"/>
          <w:szCs w:val="24"/>
        </w:rPr>
        <w:t xml:space="preserve">  </w:t>
      </w:r>
      <w:r w:rsidRPr="006B7A5E">
        <w:rPr>
          <w:w w:val="99"/>
          <w:sz w:val="24"/>
          <w:szCs w:val="24"/>
        </w:rPr>
        <w:t>xuất</w:t>
      </w:r>
      <w:r w:rsidRPr="006B7A5E">
        <w:rPr>
          <w:sz w:val="24"/>
          <w:szCs w:val="24"/>
        </w:rPr>
        <w:t xml:space="preserve">  </w:t>
      </w:r>
      <w:r w:rsidRPr="006B7A5E">
        <w:rPr>
          <w:w w:val="99"/>
          <w:sz w:val="24"/>
          <w:szCs w:val="24"/>
        </w:rPr>
        <w:t>hiện</w:t>
      </w:r>
      <w:r w:rsidRPr="006B7A5E">
        <w:rPr>
          <w:sz w:val="24"/>
          <w:szCs w:val="24"/>
        </w:rPr>
        <w:t xml:space="preserve">  </w:t>
      </w:r>
      <w:r w:rsidRPr="006B7A5E">
        <w:rPr>
          <w:w w:val="99"/>
          <w:sz w:val="24"/>
          <w:szCs w:val="24"/>
        </w:rPr>
        <w:t>của</w:t>
      </w:r>
      <w:r w:rsidRPr="006B7A5E">
        <w:rPr>
          <w:sz w:val="24"/>
          <w:szCs w:val="24"/>
        </w:rPr>
        <w:t xml:space="preserve">  </w:t>
      </w:r>
      <w:r w:rsidRPr="006B7A5E">
        <w:rPr>
          <w:w w:val="99"/>
          <w:sz w:val="24"/>
          <w:szCs w:val="24"/>
        </w:rPr>
        <w:t>các</w:t>
      </w:r>
      <w:r w:rsidRPr="006B7A5E">
        <w:rPr>
          <w:sz w:val="24"/>
          <w:szCs w:val="24"/>
        </w:rPr>
        <w:t xml:space="preserve">  </w:t>
      </w:r>
      <w:r w:rsidRPr="006B7A5E">
        <w:rPr>
          <w:w w:val="99"/>
          <w:sz w:val="24"/>
          <w:szCs w:val="24"/>
        </w:rPr>
        <w:t>tinh</w:t>
      </w:r>
      <w:r w:rsidRPr="006B7A5E">
        <w:rPr>
          <w:sz w:val="24"/>
          <w:szCs w:val="24"/>
        </w:rPr>
        <w:t xml:space="preserve">  </w:t>
      </w:r>
      <w:r w:rsidRPr="006B7A5E">
        <w:rPr>
          <w:w w:val="99"/>
          <w:sz w:val="24"/>
          <w:szCs w:val="24"/>
        </w:rPr>
        <w:t>thể</w:t>
      </w:r>
      <w:r w:rsidRPr="006B7A5E">
        <w:rPr>
          <w:sz w:val="24"/>
          <w:szCs w:val="24"/>
        </w:rPr>
        <w:t xml:space="preserve">  </w:t>
      </w:r>
      <w:r w:rsidRPr="006B7A5E">
        <w:rPr>
          <w:w w:val="99"/>
          <w:sz w:val="24"/>
          <w:szCs w:val="24"/>
        </w:rPr>
        <w:t>không</w:t>
      </w:r>
      <w:r w:rsidRPr="006B7A5E">
        <w:rPr>
          <w:sz w:val="24"/>
          <w:szCs w:val="24"/>
        </w:rPr>
        <w:t xml:space="preserve">  </w:t>
      </w:r>
      <w:r w:rsidRPr="006B7A5E">
        <w:rPr>
          <w:w w:val="99"/>
          <w:sz w:val="24"/>
          <w:szCs w:val="24"/>
        </w:rPr>
        <w:t>có</w:t>
      </w:r>
      <w:r w:rsidRPr="006B7A5E">
        <w:rPr>
          <w:sz w:val="24"/>
          <w:szCs w:val="24"/>
        </w:rPr>
        <w:t xml:space="preserve">  </w:t>
      </w:r>
      <w:r w:rsidRPr="006B7A5E">
        <w:rPr>
          <w:w w:val="99"/>
          <w:sz w:val="24"/>
          <w:szCs w:val="24"/>
        </w:rPr>
        <w:t>trong</w:t>
      </w:r>
      <w:r w:rsidRPr="006B7A5E">
        <w:rPr>
          <w:sz w:val="24"/>
          <w:szCs w:val="24"/>
        </w:rPr>
        <w:t xml:space="preserve">  </w:t>
      </w:r>
      <w:r w:rsidRPr="006B7A5E">
        <w:rPr>
          <w:w w:val="99"/>
          <w:sz w:val="24"/>
          <w:szCs w:val="24"/>
        </w:rPr>
        <w:t>điều</w:t>
      </w:r>
      <w:r w:rsidRPr="006B7A5E">
        <w:rPr>
          <w:sz w:val="24"/>
          <w:szCs w:val="24"/>
        </w:rPr>
        <w:t xml:space="preserve">  </w:t>
      </w:r>
      <w:r w:rsidRPr="006B7A5E">
        <w:rPr>
          <w:w w:val="99"/>
          <w:sz w:val="24"/>
          <w:szCs w:val="24"/>
        </w:rPr>
        <w:t>kiện</w:t>
      </w:r>
      <w:r w:rsidRPr="006B7A5E">
        <w:rPr>
          <w:sz w:val="24"/>
          <w:szCs w:val="24"/>
        </w:rPr>
        <w:t xml:space="preserve">  </w:t>
      </w:r>
      <w:r w:rsidRPr="006B7A5E">
        <w:rPr>
          <w:w w:val="99"/>
          <w:sz w:val="24"/>
          <w:szCs w:val="24"/>
        </w:rPr>
        <w:t>bình thường.</w:t>
      </w:r>
    </w:p>
    <w:p w14:paraId="078C2BBC" w14:textId="46CE131F" w:rsidR="009C7F97" w:rsidRPr="006B7A5E" w:rsidRDefault="004F37FF">
      <w:pPr>
        <w:spacing w:before="6"/>
        <w:ind w:left="100"/>
        <w:rPr>
          <w:b/>
          <w:sz w:val="24"/>
          <w:szCs w:val="24"/>
        </w:rPr>
      </w:pPr>
      <w:r w:rsidRPr="006B7A5E">
        <w:rPr>
          <w:b/>
          <w:sz w:val="24"/>
          <w:szCs w:val="24"/>
        </w:rPr>
        <w:t>IV. Sinh hóa</w:t>
      </w:r>
      <w:r w:rsidR="004F664F" w:rsidRPr="006B7A5E">
        <w:rPr>
          <w:b/>
          <w:sz w:val="24"/>
          <w:szCs w:val="24"/>
        </w:rPr>
        <w:t>:</w:t>
      </w:r>
    </w:p>
    <w:p w14:paraId="3EAA77DA" w14:textId="76247E5D" w:rsidR="00B63102" w:rsidRPr="006B7A5E" w:rsidRDefault="004F664F" w:rsidP="004F664F">
      <w:pPr>
        <w:ind w:left="460"/>
        <w:rPr>
          <w:sz w:val="24"/>
          <w:szCs w:val="24"/>
        </w:rPr>
      </w:pPr>
      <w:r w:rsidRPr="006B7A5E">
        <w:rPr>
          <w:w w:val="99"/>
          <w:sz w:val="24"/>
          <w:szCs w:val="24"/>
        </w:rPr>
        <w:t>-    Thời gian nhúng phải đủ lâu để tránh âm giả, tuỳ thông số mà thời gian yêu cầu khác nhau, thấp nhất là 30s (bilirubin, glucose), và lâu nhất là 2 phút (leukocyte) =&gt; làm 2’ luôn cho đảm bảo.</w:t>
      </w:r>
    </w:p>
    <w:p w14:paraId="078C2BBD" w14:textId="77777777" w:rsidR="009C7F97" w:rsidRPr="006B7A5E" w:rsidRDefault="009C7F97">
      <w:pPr>
        <w:spacing w:before="7" w:line="120" w:lineRule="exact"/>
        <w:rPr>
          <w:sz w:val="24"/>
          <w:szCs w:val="24"/>
        </w:rPr>
      </w:pPr>
    </w:p>
    <w:p w14:paraId="078C2BBE" w14:textId="77777777" w:rsidR="009C7F97" w:rsidRPr="006B7A5E" w:rsidRDefault="004F37FF">
      <w:pPr>
        <w:ind w:left="100"/>
        <w:rPr>
          <w:sz w:val="24"/>
          <w:szCs w:val="24"/>
        </w:rPr>
      </w:pPr>
      <w:r w:rsidRPr="006B7A5E">
        <w:rPr>
          <w:b/>
          <w:i/>
          <w:sz w:val="24"/>
          <w:szCs w:val="24"/>
        </w:rPr>
        <w:t>1.   Tỷ trọng:</w:t>
      </w:r>
    </w:p>
    <w:p w14:paraId="078C2BBF" w14:textId="77777777" w:rsidR="009C7F97" w:rsidRPr="006B7A5E" w:rsidRDefault="009C7F97">
      <w:pPr>
        <w:spacing w:before="19" w:line="240" w:lineRule="exact"/>
        <w:rPr>
          <w:sz w:val="24"/>
          <w:szCs w:val="24"/>
        </w:rPr>
      </w:pPr>
    </w:p>
    <w:p w14:paraId="185CA4B4" w14:textId="5891F429" w:rsidR="00604D1A" w:rsidRDefault="00604D1A">
      <w:pPr>
        <w:spacing w:line="360" w:lineRule="auto"/>
        <w:ind w:left="100" w:right="74" w:firstLine="360"/>
        <w:jc w:val="both"/>
        <w:rPr>
          <w:sz w:val="24"/>
          <w:szCs w:val="24"/>
        </w:rPr>
      </w:pPr>
      <w:r>
        <w:rPr>
          <w:sz w:val="24"/>
          <w:szCs w:val="24"/>
        </w:rPr>
        <w:t>Giúp đánh giá khả năng cô đặc nước tiểu của thận BN</w:t>
      </w:r>
      <w:r w:rsidR="00434282">
        <w:rPr>
          <w:sz w:val="24"/>
          <w:szCs w:val="24"/>
        </w:rPr>
        <w:t xml:space="preserve">. </w:t>
      </w:r>
      <w:r w:rsidR="00773AD2">
        <w:rPr>
          <w:sz w:val="24"/>
          <w:szCs w:val="24"/>
        </w:rPr>
        <w:t xml:space="preserve">Nếu SG &gt;1.023 chỉ ra thận có khả năng cô đặc tốt và loại được các bệnh lý nội tại của thận. </w:t>
      </w:r>
      <w:r w:rsidR="00736FA8">
        <w:rPr>
          <w:sz w:val="24"/>
          <w:szCs w:val="24"/>
        </w:rPr>
        <w:t xml:space="preserve">SG cố định khoảng 1.008-1.010 trong thời gian dài chứng tỏ </w:t>
      </w:r>
      <w:r w:rsidR="00035E3B">
        <w:rPr>
          <w:sz w:val="24"/>
          <w:szCs w:val="24"/>
        </w:rPr>
        <w:t>thận mất khả năng cô đặc và hoà loãng nước tiểu (ví dụ như trong STM)</w:t>
      </w:r>
      <w:r w:rsidR="00603A2C">
        <w:rPr>
          <w:sz w:val="24"/>
          <w:szCs w:val="24"/>
        </w:rPr>
        <w:t xml:space="preserve"> nhưng ít có giá trị chẩn đoán trên lâm sàng do còn phụ thuộc nhiều thứ như chế độ ăn.</w:t>
      </w:r>
    </w:p>
    <w:p w14:paraId="078C2BC0" w14:textId="244579C1" w:rsidR="009C7F97" w:rsidRPr="006B7A5E" w:rsidRDefault="004F37FF">
      <w:pPr>
        <w:spacing w:line="360" w:lineRule="auto"/>
        <w:ind w:left="100" w:right="74" w:firstLine="360"/>
        <w:jc w:val="both"/>
        <w:rPr>
          <w:sz w:val="24"/>
          <w:szCs w:val="24"/>
        </w:rPr>
      </w:pPr>
      <w:r w:rsidRPr="006B7A5E">
        <w:rPr>
          <w:sz w:val="24"/>
          <w:szCs w:val="24"/>
        </w:rPr>
        <w:t>Bình thường tỷ trọng nước tiểu trong khoảng 1,018 – 1,027,  tuy nhiên khi pha loãng tối đa tỷ trọng có thể giảm đến 1,005 và khi cô đặc tối đa tỷ trọng nước tiểu có thể đạt đến 1,03.</w:t>
      </w:r>
    </w:p>
    <w:p w14:paraId="6FFFDA24" w14:textId="77777777" w:rsidR="00E009CB" w:rsidRPr="006B7A5E" w:rsidRDefault="00E009CB" w:rsidP="00B37059">
      <w:pPr>
        <w:spacing w:line="360" w:lineRule="auto"/>
        <w:ind w:right="74" w:firstLine="460"/>
        <w:jc w:val="both"/>
        <w:rPr>
          <w:sz w:val="24"/>
          <w:szCs w:val="24"/>
        </w:rPr>
      </w:pPr>
      <w:r w:rsidRPr="006B7A5E">
        <w:rPr>
          <w:sz w:val="24"/>
          <w:szCs w:val="24"/>
        </w:rPr>
        <w:t>Bất thường:</w:t>
      </w:r>
    </w:p>
    <w:p w14:paraId="0E7C6EE7" w14:textId="77777777" w:rsidR="00E009CB" w:rsidRPr="006B7A5E" w:rsidRDefault="00E009CB" w:rsidP="00E009CB">
      <w:pPr>
        <w:pStyle w:val="ListParagraph"/>
        <w:numPr>
          <w:ilvl w:val="1"/>
          <w:numId w:val="2"/>
        </w:numPr>
        <w:spacing w:line="360" w:lineRule="auto"/>
        <w:ind w:right="74"/>
        <w:jc w:val="both"/>
        <w:rPr>
          <w:sz w:val="24"/>
          <w:szCs w:val="24"/>
        </w:rPr>
      </w:pPr>
      <w:r w:rsidRPr="006B7A5E">
        <w:rPr>
          <w:sz w:val="24"/>
          <w:szCs w:val="24"/>
        </w:rPr>
        <w:t xml:space="preserve">Sinh lý: chế độ ăn, vận động </w:t>
      </w:r>
    </w:p>
    <w:p w14:paraId="5245E7D3" w14:textId="77777777" w:rsidR="00E009CB" w:rsidRPr="006B7A5E" w:rsidRDefault="00E009CB" w:rsidP="00E009CB">
      <w:pPr>
        <w:pStyle w:val="ListParagraph"/>
        <w:numPr>
          <w:ilvl w:val="1"/>
          <w:numId w:val="2"/>
        </w:numPr>
        <w:spacing w:line="360" w:lineRule="auto"/>
        <w:ind w:right="74"/>
        <w:jc w:val="both"/>
        <w:rPr>
          <w:sz w:val="24"/>
          <w:szCs w:val="24"/>
        </w:rPr>
      </w:pPr>
      <w:r w:rsidRPr="006B7A5E">
        <w:rPr>
          <w:sz w:val="24"/>
          <w:szCs w:val="24"/>
        </w:rPr>
        <w:t xml:space="preserve">Bệnh lý: </w:t>
      </w:r>
    </w:p>
    <w:p w14:paraId="24088D7A" w14:textId="77777777" w:rsidR="00E009CB" w:rsidRPr="006B7A5E" w:rsidRDefault="00E009CB" w:rsidP="00E009CB">
      <w:pPr>
        <w:pStyle w:val="ListParagraph"/>
        <w:numPr>
          <w:ilvl w:val="2"/>
          <w:numId w:val="2"/>
        </w:numPr>
        <w:spacing w:line="360" w:lineRule="auto"/>
        <w:ind w:right="74"/>
        <w:jc w:val="both"/>
        <w:rPr>
          <w:sz w:val="24"/>
          <w:szCs w:val="24"/>
        </w:rPr>
      </w:pPr>
      <w:r w:rsidRPr="006B7A5E">
        <w:rPr>
          <w:sz w:val="24"/>
          <w:szCs w:val="24"/>
        </w:rPr>
        <w:t xml:space="preserve">Tỷ trọng cao: đái tháo đường, tiểu protein, mất nước, thuốc cản quang,.. </w:t>
      </w:r>
    </w:p>
    <w:p w14:paraId="61D0CA7B" w14:textId="77777777" w:rsidR="00E009CB" w:rsidRPr="006B7A5E" w:rsidRDefault="00E009CB" w:rsidP="00E009CB">
      <w:pPr>
        <w:pStyle w:val="ListParagraph"/>
        <w:numPr>
          <w:ilvl w:val="2"/>
          <w:numId w:val="2"/>
        </w:numPr>
        <w:spacing w:line="360" w:lineRule="auto"/>
        <w:ind w:right="74"/>
        <w:jc w:val="both"/>
        <w:rPr>
          <w:sz w:val="24"/>
          <w:szCs w:val="24"/>
        </w:rPr>
      </w:pPr>
      <w:r w:rsidRPr="006B7A5E">
        <w:rPr>
          <w:sz w:val="24"/>
          <w:szCs w:val="24"/>
        </w:rPr>
        <w:t xml:space="preserve">Tỷ trọng thấp: thuốc lợi tiểu, đái tháo nhát, suy thận mạn,… </w:t>
      </w:r>
    </w:p>
    <w:p w14:paraId="3BC42A5E" w14:textId="7728584F" w:rsidR="00E009CB" w:rsidRPr="006B7A5E" w:rsidRDefault="00E009CB" w:rsidP="00E009CB">
      <w:pPr>
        <w:pStyle w:val="ListParagraph"/>
        <w:numPr>
          <w:ilvl w:val="2"/>
          <w:numId w:val="2"/>
        </w:numPr>
        <w:spacing w:line="360" w:lineRule="auto"/>
        <w:ind w:right="74"/>
        <w:jc w:val="both"/>
        <w:rPr>
          <w:sz w:val="24"/>
          <w:szCs w:val="24"/>
        </w:rPr>
      </w:pPr>
      <w:r w:rsidRPr="006B7A5E">
        <w:rPr>
          <w:sz w:val="24"/>
          <w:szCs w:val="24"/>
        </w:rPr>
        <w:lastRenderedPageBreak/>
        <w:t>Tỷ trọng cố định (isosthenuria) gợi ý bệnh lý tủy thận, nhiều nguyên nhân: gout, hạ kali kéo dài, tăng calci, myeloma tủy thận, sickle cell disease</w:t>
      </w:r>
    </w:p>
    <w:p w14:paraId="078C2BC1" w14:textId="77777777" w:rsidR="009C7F97" w:rsidRPr="006B7A5E" w:rsidRDefault="009C7F97">
      <w:pPr>
        <w:spacing w:before="3" w:line="120" w:lineRule="exact"/>
        <w:rPr>
          <w:sz w:val="24"/>
          <w:szCs w:val="24"/>
        </w:rPr>
      </w:pPr>
    </w:p>
    <w:p w14:paraId="078C2BC2" w14:textId="77777777" w:rsidR="009C7F97" w:rsidRPr="006B7A5E" w:rsidRDefault="004F37FF">
      <w:pPr>
        <w:ind w:left="100"/>
        <w:rPr>
          <w:sz w:val="24"/>
          <w:szCs w:val="24"/>
        </w:rPr>
      </w:pPr>
      <w:r w:rsidRPr="006B7A5E">
        <w:rPr>
          <w:b/>
          <w:i/>
          <w:sz w:val="24"/>
          <w:szCs w:val="24"/>
        </w:rPr>
        <w:t>2.   pH:</w:t>
      </w:r>
    </w:p>
    <w:p w14:paraId="078C2BC3" w14:textId="77777777" w:rsidR="009C7F97" w:rsidRPr="006B7A5E" w:rsidRDefault="009C7F97">
      <w:pPr>
        <w:spacing w:before="20" w:line="240" w:lineRule="exact"/>
        <w:rPr>
          <w:sz w:val="24"/>
          <w:szCs w:val="24"/>
        </w:rPr>
      </w:pPr>
    </w:p>
    <w:p w14:paraId="268FFA2D" w14:textId="1C368510" w:rsidR="006D5839" w:rsidRPr="006B7A5E" w:rsidRDefault="004F37FF" w:rsidP="0034404F">
      <w:pPr>
        <w:spacing w:line="359" w:lineRule="auto"/>
        <w:ind w:left="100" w:right="76" w:firstLine="360"/>
        <w:jc w:val="both"/>
        <w:rPr>
          <w:sz w:val="24"/>
          <w:szCs w:val="24"/>
        </w:rPr>
      </w:pPr>
      <w:r w:rsidRPr="006B7A5E">
        <w:rPr>
          <w:sz w:val="24"/>
          <w:szCs w:val="24"/>
        </w:rPr>
        <w:t>Bình thường nước tiểu toan</w:t>
      </w:r>
      <w:r w:rsidR="00415D8C" w:rsidRPr="006B7A5E">
        <w:rPr>
          <w:sz w:val="24"/>
          <w:szCs w:val="24"/>
        </w:rPr>
        <w:t xml:space="preserve"> (6)</w:t>
      </w:r>
      <w:r w:rsidRPr="006B7A5E">
        <w:rPr>
          <w:sz w:val="24"/>
          <w:szCs w:val="24"/>
        </w:rPr>
        <w:t>, tuy nhiên độ pH nước tiểu dao động nhiều từ 4,5 -8, phụ thuộc vào nhiều yếu tố như lượng thịt trong bữa ăn, vận động,</w:t>
      </w:r>
      <w:r w:rsidR="00162D15">
        <w:rPr>
          <w:sz w:val="24"/>
          <w:szCs w:val="24"/>
        </w:rPr>
        <w:t xml:space="preserve"> tình trạng toan kiềm của BN</w:t>
      </w:r>
      <w:r w:rsidRPr="006B7A5E">
        <w:rPr>
          <w:sz w:val="24"/>
          <w:szCs w:val="24"/>
        </w:rPr>
        <w:t xml:space="preserve">… </w:t>
      </w:r>
    </w:p>
    <w:p w14:paraId="662DE31A" w14:textId="4C300321" w:rsidR="00666043" w:rsidRPr="006B7A5E" w:rsidRDefault="00666043">
      <w:pPr>
        <w:spacing w:line="359" w:lineRule="auto"/>
        <w:ind w:left="100" w:right="76" w:firstLine="360"/>
        <w:jc w:val="both"/>
        <w:rPr>
          <w:sz w:val="24"/>
          <w:szCs w:val="24"/>
        </w:rPr>
      </w:pPr>
      <w:r w:rsidRPr="006B7A5E">
        <w:rPr>
          <w:sz w:val="24"/>
          <w:szCs w:val="24"/>
        </w:rPr>
        <w:t>Bất thường:</w:t>
      </w:r>
    </w:p>
    <w:p w14:paraId="29515998" w14:textId="77777777" w:rsidR="003923C3" w:rsidRPr="006B7A5E" w:rsidRDefault="00577708" w:rsidP="003923C3">
      <w:pPr>
        <w:pStyle w:val="ListParagraph"/>
        <w:numPr>
          <w:ilvl w:val="0"/>
          <w:numId w:val="2"/>
        </w:numPr>
        <w:spacing w:line="359" w:lineRule="auto"/>
        <w:ind w:right="76"/>
        <w:jc w:val="both"/>
        <w:rPr>
          <w:sz w:val="24"/>
          <w:szCs w:val="24"/>
        </w:rPr>
      </w:pPr>
      <w:r w:rsidRPr="006B7A5E">
        <w:rPr>
          <w:sz w:val="24"/>
          <w:szCs w:val="24"/>
        </w:rPr>
        <w:t xml:space="preserve">Nước tiểu toan: </w:t>
      </w:r>
    </w:p>
    <w:p w14:paraId="68193973" w14:textId="729B8735" w:rsidR="003923C3" w:rsidRDefault="00577708" w:rsidP="003923C3">
      <w:pPr>
        <w:pStyle w:val="ListParagraph"/>
        <w:numPr>
          <w:ilvl w:val="1"/>
          <w:numId w:val="2"/>
        </w:numPr>
        <w:spacing w:line="359" w:lineRule="auto"/>
        <w:ind w:right="76"/>
        <w:jc w:val="both"/>
        <w:rPr>
          <w:sz w:val="24"/>
          <w:szCs w:val="24"/>
        </w:rPr>
      </w:pPr>
      <w:r w:rsidRPr="006B7A5E">
        <w:rPr>
          <w:sz w:val="24"/>
          <w:szCs w:val="24"/>
        </w:rPr>
        <w:t>Thực phẩm, giờ ăn: vài giờ sau ăn, ăn nhiều thịt, vận động nhiều</w:t>
      </w:r>
    </w:p>
    <w:p w14:paraId="62503001" w14:textId="1F500146" w:rsidR="00451249" w:rsidRDefault="00451249" w:rsidP="0034404F">
      <w:pPr>
        <w:pStyle w:val="ListParagraph"/>
        <w:numPr>
          <w:ilvl w:val="2"/>
          <w:numId w:val="2"/>
        </w:numPr>
        <w:spacing w:line="359" w:lineRule="auto"/>
        <w:ind w:right="76"/>
        <w:jc w:val="both"/>
        <w:rPr>
          <w:sz w:val="24"/>
          <w:szCs w:val="24"/>
        </w:rPr>
      </w:pPr>
      <w:r>
        <w:rPr>
          <w:sz w:val="24"/>
          <w:szCs w:val="24"/>
        </w:rPr>
        <w:t>BN ăn nhiều thịt có pH acid do các acid hữu cơ có trong động vật</w:t>
      </w:r>
    </w:p>
    <w:p w14:paraId="4DFF6AB8" w14:textId="1DB94859" w:rsidR="003923C3" w:rsidRPr="006B7A5E" w:rsidRDefault="00577708" w:rsidP="003923C3">
      <w:pPr>
        <w:pStyle w:val="ListParagraph"/>
        <w:numPr>
          <w:ilvl w:val="1"/>
          <w:numId w:val="2"/>
        </w:numPr>
        <w:spacing w:line="359" w:lineRule="auto"/>
        <w:ind w:right="76"/>
        <w:jc w:val="both"/>
        <w:rPr>
          <w:sz w:val="24"/>
          <w:szCs w:val="24"/>
        </w:rPr>
      </w:pPr>
      <w:r w:rsidRPr="006B7A5E">
        <w:rPr>
          <w:sz w:val="24"/>
          <w:szCs w:val="24"/>
        </w:rPr>
        <w:t xml:space="preserve">Bệnh lý: toan chuyển hóa, lao hệ niệu, ngộ độc rượu methyl, toan hóa ống thận, thuốc </w:t>
      </w:r>
    </w:p>
    <w:p w14:paraId="7FB3BE18" w14:textId="77777777" w:rsidR="003923C3" w:rsidRPr="006B7A5E" w:rsidRDefault="00577708" w:rsidP="006936EE">
      <w:pPr>
        <w:pStyle w:val="ListParagraph"/>
        <w:numPr>
          <w:ilvl w:val="0"/>
          <w:numId w:val="2"/>
        </w:numPr>
        <w:spacing w:line="359" w:lineRule="auto"/>
        <w:ind w:right="76"/>
        <w:jc w:val="both"/>
        <w:rPr>
          <w:sz w:val="24"/>
          <w:szCs w:val="24"/>
        </w:rPr>
      </w:pPr>
      <w:r w:rsidRPr="006B7A5E">
        <w:rPr>
          <w:sz w:val="24"/>
          <w:szCs w:val="24"/>
        </w:rPr>
        <w:t>Nước tiểu kiềm:</w:t>
      </w:r>
    </w:p>
    <w:p w14:paraId="26E9FC92" w14:textId="44928B13" w:rsidR="003923C3" w:rsidRDefault="00577708" w:rsidP="003923C3">
      <w:pPr>
        <w:pStyle w:val="ListParagraph"/>
        <w:numPr>
          <w:ilvl w:val="1"/>
          <w:numId w:val="2"/>
        </w:numPr>
        <w:spacing w:line="359" w:lineRule="auto"/>
        <w:ind w:right="76"/>
        <w:jc w:val="both"/>
        <w:rPr>
          <w:sz w:val="24"/>
          <w:szCs w:val="24"/>
        </w:rPr>
      </w:pPr>
      <w:r w:rsidRPr="006B7A5E">
        <w:rPr>
          <w:sz w:val="24"/>
          <w:szCs w:val="24"/>
        </w:rPr>
        <w:t>Sinh lý: sau bữa ăn</w:t>
      </w:r>
    </w:p>
    <w:p w14:paraId="44EE200F" w14:textId="7126F02F" w:rsidR="00B21889" w:rsidRPr="00B21889" w:rsidRDefault="00B21889" w:rsidP="00B21889">
      <w:pPr>
        <w:pStyle w:val="ListParagraph"/>
        <w:numPr>
          <w:ilvl w:val="2"/>
          <w:numId w:val="2"/>
        </w:numPr>
        <w:spacing w:line="359" w:lineRule="auto"/>
        <w:ind w:right="76"/>
        <w:jc w:val="both"/>
        <w:rPr>
          <w:sz w:val="24"/>
          <w:szCs w:val="24"/>
        </w:rPr>
      </w:pPr>
      <w:r>
        <w:rPr>
          <w:sz w:val="24"/>
          <w:szCs w:val="24"/>
        </w:rPr>
        <w:t>BN ăn chay có pH kiềm do thực vật có nhiều citrate, vào cơ thể được chuyển hoá thành bicarbonate</w:t>
      </w:r>
    </w:p>
    <w:p w14:paraId="1016E109" w14:textId="5CDC65E8" w:rsidR="00B21312" w:rsidRDefault="007123FB" w:rsidP="00B21312">
      <w:pPr>
        <w:pStyle w:val="ListParagraph"/>
        <w:numPr>
          <w:ilvl w:val="1"/>
          <w:numId w:val="2"/>
        </w:numPr>
        <w:spacing w:line="359" w:lineRule="auto"/>
        <w:ind w:right="76"/>
        <w:jc w:val="both"/>
        <w:rPr>
          <w:sz w:val="24"/>
          <w:szCs w:val="24"/>
        </w:rPr>
      </w:pPr>
      <w:r>
        <w:rPr>
          <w:sz w:val="24"/>
          <w:szCs w:val="24"/>
        </w:rPr>
        <w:t>K</w:t>
      </w:r>
      <w:r w:rsidR="00577708" w:rsidRPr="006B7A5E">
        <w:rPr>
          <w:sz w:val="24"/>
          <w:szCs w:val="24"/>
        </w:rPr>
        <w:t>iềm chuyển hóa với mất bicarbonate ra nước tiểu</w:t>
      </w:r>
    </w:p>
    <w:p w14:paraId="7B96CA54" w14:textId="34CD63C0" w:rsidR="003E7D11" w:rsidRPr="00B21312" w:rsidRDefault="003E7D11" w:rsidP="00B21312">
      <w:pPr>
        <w:pStyle w:val="ListParagraph"/>
        <w:numPr>
          <w:ilvl w:val="1"/>
          <w:numId w:val="2"/>
        </w:numPr>
        <w:spacing w:line="359" w:lineRule="auto"/>
        <w:ind w:right="76"/>
        <w:jc w:val="both"/>
        <w:rPr>
          <w:sz w:val="24"/>
          <w:szCs w:val="24"/>
        </w:rPr>
      </w:pPr>
      <w:r w:rsidRPr="00B21312">
        <w:rPr>
          <w:sz w:val="24"/>
          <w:szCs w:val="24"/>
        </w:rPr>
        <w:t>pH kiềm + mùi rất khai: nhiễm các vi khuẩn có men urease</w:t>
      </w:r>
      <w:r w:rsidR="00F813C7">
        <w:rPr>
          <w:sz w:val="24"/>
          <w:szCs w:val="24"/>
        </w:rPr>
        <w:t xml:space="preserve"> (Proteus)</w:t>
      </w:r>
      <w:r w:rsidRPr="00B21312">
        <w:rPr>
          <w:sz w:val="24"/>
          <w:szCs w:val="24"/>
        </w:rPr>
        <w:t xml:space="preserve"> chuyển ure thành NH3</w:t>
      </w:r>
    </w:p>
    <w:p w14:paraId="078C2BC5" w14:textId="77777777" w:rsidR="009C7F97" w:rsidRPr="006B7A5E" w:rsidRDefault="009C7F97">
      <w:pPr>
        <w:spacing w:before="7" w:line="120" w:lineRule="exact"/>
        <w:rPr>
          <w:sz w:val="24"/>
          <w:szCs w:val="24"/>
        </w:rPr>
      </w:pPr>
    </w:p>
    <w:p w14:paraId="3A42D641" w14:textId="77777777" w:rsidR="001139B2" w:rsidRPr="006B7A5E" w:rsidRDefault="004F37FF" w:rsidP="001139B2">
      <w:pPr>
        <w:ind w:left="100"/>
        <w:rPr>
          <w:b/>
          <w:i/>
          <w:sz w:val="24"/>
          <w:szCs w:val="24"/>
        </w:rPr>
      </w:pPr>
      <w:r w:rsidRPr="006B7A5E">
        <w:rPr>
          <w:b/>
          <w:i/>
          <w:sz w:val="24"/>
          <w:szCs w:val="24"/>
        </w:rPr>
        <w:t>3.   Máu (blood):</w:t>
      </w:r>
    </w:p>
    <w:p w14:paraId="576019B9" w14:textId="31F00D29" w:rsidR="00371778" w:rsidRPr="006B7A5E" w:rsidRDefault="00371778" w:rsidP="00891B11">
      <w:pPr>
        <w:ind w:left="100" w:firstLine="620"/>
        <w:rPr>
          <w:sz w:val="24"/>
          <w:szCs w:val="24"/>
        </w:rPr>
      </w:pPr>
      <w:r w:rsidRPr="006B7A5E">
        <w:rPr>
          <w:sz w:val="24"/>
          <w:szCs w:val="24"/>
        </w:rPr>
        <w:t xml:space="preserve">Cơ chế: </w:t>
      </w:r>
      <w:r w:rsidR="009E342C" w:rsidRPr="006B7A5E">
        <w:rPr>
          <w:sz w:val="24"/>
          <w:szCs w:val="24"/>
        </w:rPr>
        <w:t xml:space="preserve">phản ứng men peroxidase của </w:t>
      </w:r>
      <w:r w:rsidR="00EE4EF3" w:rsidRPr="006B7A5E">
        <w:rPr>
          <w:sz w:val="24"/>
          <w:szCs w:val="24"/>
        </w:rPr>
        <w:t>hemoglobin</w:t>
      </w:r>
      <w:r w:rsidR="00F947FA">
        <w:rPr>
          <w:sz w:val="24"/>
          <w:szCs w:val="24"/>
        </w:rPr>
        <w:t xml:space="preserve"> =&gt; Bản chất là phát hiện nhân Hem</w:t>
      </w:r>
      <w:r w:rsidR="008F42DC">
        <w:rPr>
          <w:sz w:val="24"/>
          <w:szCs w:val="24"/>
        </w:rPr>
        <w:t>e</w:t>
      </w:r>
    </w:p>
    <w:p w14:paraId="5792D86F" w14:textId="63CDE611" w:rsidR="00375382" w:rsidRPr="006B7A5E" w:rsidRDefault="00375382" w:rsidP="00891B11">
      <w:pPr>
        <w:ind w:left="100" w:firstLine="620"/>
        <w:rPr>
          <w:sz w:val="24"/>
          <w:szCs w:val="24"/>
        </w:rPr>
      </w:pPr>
      <w:r w:rsidRPr="006B7A5E">
        <w:rPr>
          <w:sz w:val="24"/>
          <w:szCs w:val="24"/>
        </w:rPr>
        <w:t xml:space="preserve">Dương giả: </w:t>
      </w:r>
      <w:r w:rsidR="00845CA3" w:rsidRPr="006B7A5E">
        <w:rPr>
          <w:sz w:val="24"/>
          <w:szCs w:val="24"/>
        </w:rPr>
        <w:t>Hemoglobin</w:t>
      </w:r>
      <w:r w:rsidR="00044521">
        <w:rPr>
          <w:sz w:val="24"/>
          <w:szCs w:val="24"/>
        </w:rPr>
        <w:t xml:space="preserve"> (tán huyết nội mạch)</w:t>
      </w:r>
      <w:r w:rsidR="00845CA3" w:rsidRPr="006B7A5E">
        <w:rPr>
          <w:sz w:val="24"/>
          <w:szCs w:val="24"/>
        </w:rPr>
        <w:t>, myoglobin</w:t>
      </w:r>
      <w:r w:rsidR="00044521">
        <w:rPr>
          <w:sz w:val="24"/>
          <w:szCs w:val="24"/>
        </w:rPr>
        <w:t xml:space="preserve"> (tổn thương cơ)</w:t>
      </w:r>
      <w:r w:rsidR="00845CA3" w:rsidRPr="006B7A5E">
        <w:rPr>
          <w:sz w:val="24"/>
          <w:szCs w:val="24"/>
        </w:rPr>
        <w:t xml:space="preserve">, </w:t>
      </w:r>
      <w:r w:rsidR="00FD21F5" w:rsidRPr="006B7A5E">
        <w:rPr>
          <w:sz w:val="24"/>
          <w:szCs w:val="24"/>
        </w:rPr>
        <w:t xml:space="preserve">chất sát khuẩn (HCl, </w:t>
      </w:r>
      <w:r w:rsidR="00E84987" w:rsidRPr="006B7A5E">
        <w:rPr>
          <w:sz w:val="24"/>
          <w:szCs w:val="24"/>
        </w:rPr>
        <w:t>povidine – iodine)</w:t>
      </w:r>
    </w:p>
    <w:p w14:paraId="078C2BC7" w14:textId="45D11B52" w:rsidR="009C7F97" w:rsidRDefault="004F37FF" w:rsidP="00891B11">
      <w:pPr>
        <w:ind w:left="100" w:firstLine="620"/>
        <w:rPr>
          <w:sz w:val="24"/>
          <w:szCs w:val="24"/>
        </w:rPr>
      </w:pPr>
      <w:r w:rsidRPr="006B7A5E">
        <w:rPr>
          <w:sz w:val="24"/>
          <w:szCs w:val="24"/>
        </w:rPr>
        <w:t>Bình thường không có máu trong nước tiểu, bất thường khi blood &gt; 25/ µL, gặp trong tiểu máu do các bệnh lý cầu thận như viêm cầu thận hoặc không do bệnh lý từ cầu thận như sỏi niệu, nhiễm  trùng  tiểu,  ác  tính,…  (xem  thêm  bài  tiểu  máu).  Cần  phân  biệt  với  tiểu  hemoglobin  và myoglobin nếu như blood dương tính mạnh nhưng không thấy hoặc rất ít hồng cầu khi soi tươi cặn lắng nước tiểu</w:t>
      </w:r>
      <w:r w:rsidR="00D934F7" w:rsidRPr="006B7A5E">
        <w:rPr>
          <w:sz w:val="24"/>
          <w:szCs w:val="24"/>
        </w:rPr>
        <w:t xml:space="preserve"> (</w:t>
      </w:r>
      <w:r w:rsidR="00712F48" w:rsidRPr="006B7A5E">
        <w:rPr>
          <w:sz w:val="24"/>
          <w:szCs w:val="24"/>
        </w:rPr>
        <w:t>quay ly tâm 10ml nước tiểu với tốc độ 2500 vòng/phút trong 1 phút</w:t>
      </w:r>
      <w:r w:rsidR="003C1DC5" w:rsidRPr="006B7A5E">
        <w:rPr>
          <w:sz w:val="24"/>
          <w:szCs w:val="24"/>
        </w:rPr>
        <w:t>, sau đó lấy 0.5 ml cặn lắng</w:t>
      </w:r>
      <w:r w:rsidR="00712F48" w:rsidRPr="006B7A5E">
        <w:rPr>
          <w:sz w:val="24"/>
          <w:szCs w:val="24"/>
        </w:rPr>
        <w:t>)</w:t>
      </w:r>
      <w:r w:rsidRPr="006B7A5E">
        <w:rPr>
          <w:sz w:val="24"/>
          <w:szCs w:val="24"/>
        </w:rPr>
        <w:t>.</w:t>
      </w:r>
    </w:p>
    <w:p w14:paraId="0211ECF0" w14:textId="374E2FEF" w:rsidR="00FC50DC" w:rsidRDefault="00FC50DC" w:rsidP="00891B11">
      <w:pPr>
        <w:ind w:left="100" w:firstLine="620"/>
        <w:rPr>
          <w:sz w:val="24"/>
          <w:szCs w:val="24"/>
        </w:rPr>
      </w:pPr>
      <w:r>
        <w:rPr>
          <w:sz w:val="24"/>
          <w:szCs w:val="24"/>
        </w:rPr>
        <w:t>Tán huyết:</w:t>
      </w:r>
    </w:p>
    <w:p w14:paraId="4D91A8AF" w14:textId="5C8CF764" w:rsidR="00FC50DC" w:rsidRDefault="00A06AA3" w:rsidP="0011693E">
      <w:pPr>
        <w:pStyle w:val="ListParagraph"/>
        <w:numPr>
          <w:ilvl w:val="1"/>
          <w:numId w:val="2"/>
        </w:numPr>
        <w:rPr>
          <w:sz w:val="24"/>
          <w:szCs w:val="24"/>
        </w:rPr>
      </w:pPr>
      <w:r>
        <w:rPr>
          <w:sz w:val="24"/>
          <w:szCs w:val="24"/>
        </w:rPr>
        <w:t xml:space="preserve">Tán huyết ngoại mạch: </w:t>
      </w:r>
      <w:r w:rsidR="004518AF">
        <w:rPr>
          <w:sz w:val="24"/>
          <w:szCs w:val="24"/>
        </w:rPr>
        <w:t>HC bất thường + HC già =&gt; tăng phá huỷ ở hệ võng nội mô</w:t>
      </w:r>
      <w:r w:rsidR="00F34CD4">
        <w:rPr>
          <w:sz w:val="24"/>
          <w:szCs w:val="24"/>
        </w:rPr>
        <w:t xml:space="preserve"> =&gt; HC bị phá vỡ =&gt; nhân Heme =&gt; chuyển hoá thành bilirubin gián tiếp =&gt; bilirubin trực tiếp</w:t>
      </w:r>
      <w:r w:rsidR="0011693E">
        <w:rPr>
          <w:sz w:val="24"/>
          <w:szCs w:val="24"/>
        </w:rPr>
        <w:t xml:space="preserve"> =&gt; nước tiểu</w:t>
      </w:r>
    </w:p>
    <w:p w14:paraId="26FB973D" w14:textId="3B5EBF64" w:rsidR="0011693E" w:rsidRDefault="0011693E" w:rsidP="0011693E">
      <w:pPr>
        <w:pStyle w:val="ListParagraph"/>
        <w:numPr>
          <w:ilvl w:val="1"/>
          <w:numId w:val="2"/>
        </w:numPr>
        <w:rPr>
          <w:sz w:val="24"/>
          <w:szCs w:val="24"/>
        </w:rPr>
      </w:pPr>
      <w:r>
        <w:rPr>
          <w:sz w:val="24"/>
          <w:szCs w:val="24"/>
        </w:rPr>
        <w:t xml:space="preserve">Tán huyết nội mạch: </w:t>
      </w:r>
      <w:r w:rsidR="00B4247D">
        <w:rPr>
          <w:sz w:val="24"/>
          <w:szCs w:val="24"/>
        </w:rPr>
        <w:t>HC bình thường nhưng bị phá vỡ do cơ chế vật lý</w:t>
      </w:r>
      <w:r w:rsidR="00FF42D3">
        <w:rPr>
          <w:sz w:val="24"/>
          <w:szCs w:val="24"/>
        </w:rPr>
        <w:t xml:space="preserve"> =&gt; HC vỡ =&gt; Hb</w:t>
      </w:r>
      <w:r w:rsidR="00BE2B04">
        <w:rPr>
          <w:sz w:val="24"/>
          <w:szCs w:val="24"/>
        </w:rPr>
        <w:t xml:space="preserve"> =&gt; nước tiểu</w:t>
      </w:r>
    </w:p>
    <w:p w14:paraId="3CE12CBB" w14:textId="77777777" w:rsidR="00044521" w:rsidRPr="00044521" w:rsidRDefault="00044521" w:rsidP="00044521">
      <w:pPr>
        <w:rPr>
          <w:sz w:val="24"/>
          <w:szCs w:val="24"/>
        </w:rPr>
      </w:pPr>
    </w:p>
    <w:p w14:paraId="5FC2D523" w14:textId="4FB7EB45" w:rsidR="00AE42FC" w:rsidRPr="006B7A5E" w:rsidRDefault="00AE42FC" w:rsidP="00891B11">
      <w:pPr>
        <w:ind w:left="100" w:firstLine="620"/>
        <w:rPr>
          <w:sz w:val="24"/>
          <w:szCs w:val="24"/>
        </w:rPr>
      </w:pPr>
      <w:r w:rsidRPr="006B7A5E">
        <w:rPr>
          <w:noProof/>
          <w:sz w:val="24"/>
          <w:szCs w:val="24"/>
        </w:rPr>
        <w:lastRenderedPageBreak/>
        <w:drawing>
          <wp:inline distT="0" distB="0" distL="0" distR="0" wp14:anchorId="7BE63D7D" wp14:editId="35D40D87">
            <wp:extent cx="5200650" cy="382216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017" t="18937" r="25000" b="13108"/>
                    <a:stretch/>
                  </pic:blipFill>
                  <pic:spPr bwMode="auto">
                    <a:xfrm>
                      <a:off x="0" y="0"/>
                      <a:ext cx="5214620" cy="3832431"/>
                    </a:xfrm>
                    <a:prstGeom prst="rect">
                      <a:avLst/>
                    </a:prstGeom>
                    <a:ln>
                      <a:noFill/>
                    </a:ln>
                    <a:extLst>
                      <a:ext uri="{53640926-AAD7-44D8-BBD7-CCE9431645EC}">
                        <a14:shadowObscured xmlns:a14="http://schemas.microsoft.com/office/drawing/2010/main"/>
                      </a:ext>
                    </a:extLst>
                  </pic:spPr>
                </pic:pic>
              </a:graphicData>
            </a:graphic>
          </wp:inline>
        </w:drawing>
      </w:r>
    </w:p>
    <w:p w14:paraId="5DC99F7D" w14:textId="1E00B47E" w:rsidR="00847936" w:rsidRPr="006B7A5E" w:rsidRDefault="00847936" w:rsidP="00891B11">
      <w:pPr>
        <w:ind w:left="100" w:firstLine="620"/>
        <w:rPr>
          <w:sz w:val="24"/>
          <w:szCs w:val="24"/>
        </w:rPr>
      </w:pPr>
      <w:r w:rsidRPr="006B7A5E">
        <w:rPr>
          <w:sz w:val="24"/>
          <w:szCs w:val="24"/>
        </w:rPr>
        <w:t>* Đọc thêm tiếp cận anh Điền.</w:t>
      </w:r>
    </w:p>
    <w:p w14:paraId="078C2BC8" w14:textId="77777777" w:rsidR="009C7F97" w:rsidRPr="006B7A5E" w:rsidRDefault="004F37FF">
      <w:pPr>
        <w:spacing w:before="4"/>
        <w:ind w:left="100" w:right="7702"/>
        <w:jc w:val="both"/>
        <w:rPr>
          <w:sz w:val="24"/>
          <w:szCs w:val="24"/>
        </w:rPr>
      </w:pPr>
      <w:r w:rsidRPr="006B7A5E">
        <w:rPr>
          <w:b/>
          <w:i/>
          <w:sz w:val="24"/>
          <w:szCs w:val="24"/>
        </w:rPr>
        <w:t>4.   Glucose niệu:</w:t>
      </w:r>
    </w:p>
    <w:p w14:paraId="078C2BC9" w14:textId="77777777" w:rsidR="009C7F97" w:rsidRPr="006B7A5E" w:rsidRDefault="009C7F97">
      <w:pPr>
        <w:spacing w:before="9" w:line="120" w:lineRule="exact"/>
        <w:rPr>
          <w:sz w:val="24"/>
          <w:szCs w:val="24"/>
        </w:rPr>
      </w:pPr>
    </w:p>
    <w:p w14:paraId="4A3431CB" w14:textId="4F67144F" w:rsidR="00AD4677" w:rsidRDefault="00AD4677">
      <w:pPr>
        <w:spacing w:line="359" w:lineRule="auto"/>
        <w:ind w:left="100" w:right="74" w:firstLine="360"/>
        <w:jc w:val="both"/>
        <w:rPr>
          <w:sz w:val="24"/>
          <w:szCs w:val="24"/>
        </w:rPr>
      </w:pPr>
      <w:r>
        <w:rPr>
          <w:sz w:val="24"/>
        </w:rPr>
        <w:t>Que nhúng có tẩm phẩm nhuộm (ortholotidine và glucose oxidase) sẽ chuyển sang màu xanh dương khi nước tiểu có glucose.</w:t>
      </w:r>
    </w:p>
    <w:p w14:paraId="3756B543" w14:textId="22A90BBE" w:rsidR="00A80EDA" w:rsidRDefault="004F37FF">
      <w:pPr>
        <w:spacing w:line="359" w:lineRule="auto"/>
        <w:ind w:left="100" w:right="74" w:firstLine="360"/>
        <w:jc w:val="both"/>
        <w:rPr>
          <w:sz w:val="24"/>
          <w:szCs w:val="24"/>
        </w:rPr>
      </w:pPr>
      <w:r w:rsidRPr="006B7A5E">
        <w:rPr>
          <w:sz w:val="24"/>
          <w:szCs w:val="24"/>
        </w:rPr>
        <w:t>Dù glucose được lọc hoàn toàn qua cầu thận, tuy nhiên glucose được tái hấp thu hoàn toàn ở ống thận</w:t>
      </w:r>
      <w:r w:rsidR="00B0793D" w:rsidRPr="006B7A5E">
        <w:rPr>
          <w:sz w:val="24"/>
          <w:szCs w:val="24"/>
        </w:rPr>
        <w:t xml:space="preserve"> (chủ yếu là ống lượn gần)</w:t>
      </w:r>
      <w:r w:rsidRPr="006B7A5E">
        <w:rPr>
          <w:sz w:val="24"/>
          <w:szCs w:val="24"/>
        </w:rPr>
        <w:t xml:space="preserve"> nên bình thường không có glucose trong nước tiểu. </w:t>
      </w:r>
    </w:p>
    <w:p w14:paraId="078C2BCA" w14:textId="74CF07AD" w:rsidR="009C7F97" w:rsidRDefault="004F37FF">
      <w:pPr>
        <w:spacing w:line="359" w:lineRule="auto"/>
        <w:ind w:left="100" w:right="74" w:firstLine="360"/>
        <w:jc w:val="both"/>
        <w:rPr>
          <w:sz w:val="24"/>
          <w:szCs w:val="24"/>
        </w:rPr>
      </w:pPr>
      <w:r w:rsidRPr="006B7A5E">
        <w:rPr>
          <w:sz w:val="24"/>
          <w:szCs w:val="24"/>
        </w:rPr>
        <w:t>Bất thường khi lượng đường vượt quá ngưỡng tái hấp thu của ống thận</w:t>
      </w:r>
      <w:r w:rsidR="00B776C8" w:rsidRPr="006B7A5E">
        <w:rPr>
          <w:sz w:val="24"/>
          <w:szCs w:val="24"/>
        </w:rPr>
        <w:t xml:space="preserve"> (180mg/dl)</w:t>
      </w:r>
      <w:r w:rsidRPr="006B7A5E">
        <w:rPr>
          <w:sz w:val="24"/>
          <w:szCs w:val="24"/>
        </w:rPr>
        <w:t xml:space="preserve"> trong đái tháo đường,</w:t>
      </w:r>
      <w:r w:rsidR="00A80EDA" w:rsidRPr="006B7A5E">
        <w:rPr>
          <w:sz w:val="24"/>
          <w:szCs w:val="24"/>
        </w:rPr>
        <w:t xml:space="preserve"> nếu đường máu bình thường mà nước tiểu có glucose</w:t>
      </w:r>
      <w:r w:rsidRPr="006B7A5E">
        <w:rPr>
          <w:sz w:val="24"/>
          <w:szCs w:val="24"/>
        </w:rPr>
        <w:t xml:space="preserve"> </w:t>
      </w:r>
      <w:r w:rsidR="00A80EDA" w:rsidRPr="006B7A5E">
        <w:rPr>
          <w:sz w:val="24"/>
          <w:szCs w:val="24"/>
        </w:rPr>
        <w:t>=&gt;</w:t>
      </w:r>
      <w:r w:rsidRPr="006B7A5E">
        <w:rPr>
          <w:sz w:val="24"/>
          <w:szCs w:val="24"/>
        </w:rPr>
        <w:t xml:space="preserve"> bệnh lý ống thậ</w:t>
      </w:r>
      <w:r w:rsidR="006A1D66" w:rsidRPr="006B7A5E">
        <w:rPr>
          <w:sz w:val="24"/>
          <w:szCs w:val="24"/>
        </w:rPr>
        <w:t>n gần</w:t>
      </w:r>
      <w:r w:rsidRPr="006B7A5E">
        <w:rPr>
          <w:sz w:val="24"/>
          <w:szCs w:val="24"/>
        </w:rPr>
        <w:t xml:space="preserve"> như bệnh ống thận mô kẽ, hội chứng Fanconi,</w:t>
      </w:r>
      <w:r w:rsidR="006A1D66" w:rsidRPr="006B7A5E">
        <w:rPr>
          <w:sz w:val="24"/>
          <w:szCs w:val="24"/>
        </w:rPr>
        <w:t xml:space="preserve"> tiểu glucose niệu di truyền</w:t>
      </w:r>
      <w:r w:rsidRPr="006B7A5E">
        <w:rPr>
          <w:sz w:val="24"/>
          <w:szCs w:val="24"/>
        </w:rPr>
        <w:t>…</w:t>
      </w:r>
    </w:p>
    <w:p w14:paraId="45666A0A" w14:textId="517B9E66" w:rsidR="00364F06" w:rsidRDefault="00364F06" w:rsidP="00364F06">
      <w:pPr>
        <w:spacing w:line="359" w:lineRule="auto"/>
        <w:ind w:left="100" w:right="74" w:firstLine="360"/>
        <w:jc w:val="both"/>
        <w:rPr>
          <w:sz w:val="24"/>
          <w:szCs w:val="24"/>
        </w:rPr>
      </w:pPr>
      <w:r>
        <w:rPr>
          <w:sz w:val="24"/>
          <w:szCs w:val="24"/>
        </w:rPr>
        <w:t>Ngưỡng phát hiện: glucose niệu &gt;= 30 mg/dl</w:t>
      </w:r>
    </w:p>
    <w:p w14:paraId="0E789257" w14:textId="2C229C53" w:rsidR="00727AB5" w:rsidRPr="006B7A5E" w:rsidRDefault="00727AB5" w:rsidP="00364F06">
      <w:pPr>
        <w:spacing w:line="359" w:lineRule="auto"/>
        <w:ind w:left="100" w:right="74" w:firstLine="360"/>
        <w:jc w:val="both"/>
        <w:rPr>
          <w:sz w:val="24"/>
          <w:szCs w:val="24"/>
        </w:rPr>
      </w:pPr>
      <w:r>
        <w:rPr>
          <w:sz w:val="24"/>
          <w:szCs w:val="24"/>
        </w:rPr>
        <w:t xml:space="preserve">Glucose máu bình thường + glucose niệu dương tính: </w:t>
      </w:r>
      <w:r w:rsidR="00DB4D52">
        <w:rPr>
          <w:sz w:val="24"/>
          <w:szCs w:val="24"/>
        </w:rPr>
        <w:t>bệnh glucose niệu lành tính</w:t>
      </w:r>
      <w:r w:rsidR="00CC1EB8">
        <w:rPr>
          <w:sz w:val="24"/>
          <w:szCs w:val="24"/>
        </w:rPr>
        <w:t>, thai kỳ  bình thường (do giảm ngưỡng đường của thận)</w:t>
      </w:r>
    </w:p>
    <w:p w14:paraId="078C2BCB" w14:textId="13C09D59" w:rsidR="009C7F97" w:rsidRPr="006B7A5E" w:rsidRDefault="004F37FF">
      <w:pPr>
        <w:spacing w:before="6"/>
        <w:ind w:left="100" w:right="7995"/>
        <w:jc w:val="both"/>
        <w:rPr>
          <w:sz w:val="24"/>
          <w:szCs w:val="24"/>
        </w:rPr>
      </w:pPr>
      <w:r w:rsidRPr="006B7A5E">
        <w:rPr>
          <w:i/>
          <w:sz w:val="24"/>
          <w:szCs w:val="24"/>
        </w:rPr>
        <w:t xml:space="preserve">5.   </w:t>
      </w:r>
      <w:r w:rsidRPr="006B7A5E">
        <w:rPr>
          <w:b/>
          <w:i/>
          <w:sz w:val="24"/>
          <w:szCs w:val="24"/>
        </w:rPr>
        <w:t>Ceton niệu</w:t>
      </w:r>
    </w:p>
    <w:p w14:paraId="078C2BCC" w14:textId="30CF47D8" w:rsidR="009C7F97" w:rsidRPr="006B7A5E" w:rsidRDefault="009C7F97">
      <w:pPr>
        <w:spacing w:before="7" w:line="120" w:lineRule="exact"/>
        <w:rPr>
          <w:sz w:val="24"/>
          <w:szCs w:val="24"/>
        </w:rPr>
      </w:pPr>
    </w:p>
    <w:p w14:paraId="2CAB817B" w14:textId="4A9319C2" w:rsidR="00323227" w:rsidRDefault="00323227" w:rsidP="00996917">
      <w:pPr>
        <w:spacing w:line="360" w:lineRule="auto"/>
        <w:ind w:left="100" w:right="76" w:firstLine="360"/>
        <w:jc w:val="both"/>
        <w:rPr>
          <w:sz w:val="24"/>
          <w:szCs w:val="24"/>
        </w:rPr>
      </w:pPr>
      <w:r>
        <w:rPr>
          <w:sz w:val="24"/>
        </w:rPr>
        <w:t>Que nhúng tẩm chất chỉ thị màu, ceton niệu sẽ làm đổi màu que nhúng từ màu trắng sang màu hồng.</w:t>
      </w:r>
    </w:p>
    <w:p w14:paraId="5CF6052F" w14:textId="3ED5D725" w:rsidR="001C0A22" w:rsidRDefault="001C0A22" w:rsidP="00996917">
      <w:pPr>
        <w:spacing w:line="360" w:lineRule="auto"/>
        <w:ind w:left="100" w:right="76" w:firstLine="360"/>
        <w:jc w:val="both"/>
        <w:rPr>
          <w:sz w:val="24"/>
          <w:szCs w:val="24"/>
        </w:rPr>
      </w:pPr>
      <w:r>
        <w:rPr>
          <w:sz w:val="24"/>
          <w:szCs w:val="24"/>
        </w:rPr>
        <w:t>Các thể</w:t>
      </w:r>
      <w:r w:rsidR="00194BD3">
        <w:rPr>
          <w:sz w:val="24"/>
          <w:szCs w:val="24"/>
        </w:rPr>
        <w:t xml:space="preserve"> ceton trong máu:</w:t>
      </w:r>
    </w:p>
    <w:p w14:paraId="28A4C80C" w14:textId="0C1253C1" w:rsidR="00194BD3" w:rsidRDefault="00194BD3" w:rsidP="00194BD3">
      <w:pPr>
        <w:pStyle w:val="ListParagraph"/>
        <w:numPr>
          <w:ilvl w:val="0"/>
          <w:numId w:val="2"/>
        </w:numPr>
        <w:spacing w:line="360" w:lineRule="auto"/>
        <w:ind w:right="76"/>
        <w:jc w:val="both"/>
        <w:rPr>
          <w:sz w:val="24"/>
          <w:szCs w:val="24"/>
        </w:rPr>
      </w:pPr>
      <w:r>
        <w:rPr>
          <w:sz w:val="24"/>
          <w:szCs w:val="24"/>
        </w:rPr>
        <w:t>Aceton: có thể bài tiết qua đường hô hấp làm hơi thở có mùi ceton</w:t>
      </w:r>
    </w:p>
    <w:p w14:paraId="3623D1FB" w14:textId="33C64A3D" w:rsidR="004918DA" w:rsidRDefault="004918DA" w:rsidP="00194BD3">
      <w:pPr>
        <w:pStyle w:val="ListParagraph"/>
        <w:numPr>
          <w:ilvl w:val="0"/>
          <w:numId w:val="2"/>
        </w:numPr>
        <w:spacing w:line="360" w:lineRule="auto"/>
        <w:ind w:right="76"/>
        <w:jc w:val="both"/>
        <w:rPr>
          <w:sz w:val="24"/>
          <w:szCs w:val="24"/>
        </w:rPr>
      </w:pPr>
      <w:r>
        <w:rPr>
          <w:sz w:val="24"/>
          <w:szCs w:val="24"/>
        </w:rPr>
        <w:t>Acetoacetic Acid (AcAc)</w:t>
      </w:r>
    </w:p>
    <w:p w14:paraId="591AC480" w14:textId="55AA9CC8" w:rsidR="00F3193B" w:rsidRDefault="00F3193B" w:rsidP="00194BD3">
      <w:pPr>
        <w:pStyle w:val="ListParagraph"/>
        <w:numPr>
          <w:ilvl w:val="0"/>
          <w:numId w:val="2"/>
        </w:numPr>
        <w:spacing w:line="360" w:lineRule="auto"/>
        <w:ind w:right="76"/>
        <w:jc w:val="both"/>
        <w:rPr>
          <w:sz w:val="24"/>
          <w:szCs w:val="24"/>
        </w:rPr>
      </w:pPr>
      <w:r>
        <w:rPr>
          <w:sz w:val="24"/>
          <w:szCs w:val="24"/>
        </w:rPr>
        <w:t>Beta-Hydroxybutyric</w:t>
      </w:r>
      <w:r w:rsidR="00B849D5">
        <w:rPr>
          <w:sz w:val="24"/>
          <w:szCs w:val="24"/>
        </w:rPr>
        <w:t>: Không phát hiện được trên TPTNT 10 thông số</w:t>
      </w:r>
    </w:p>
    <w:p w14:paraId="0D4D97D3" w14:textId="3AA1582C" w:rsidR="001E2951" w:rsidRDefault="00F2623C" w:rsidP="001E2951">
      <w:pPr>
        <w:pStyle w:val="ListParagraph"/>
        <w:numPr>
          <w:ilvl w:val="1"/>
          <w:numId w:val="2"/>
        </w:numPr>
        <w:spacing w:line="360" w:lineRule="auto"/>
        <w:ind w:right="76"/>
        <w:jc w:val="both"/>
        <w:rPr>
          <w:sz w:val="24"/>
          <w:szCs w:val="24"/>
        </w:rPr>
      </w:pPr>
      <w:r>
        <w:rPr>
          <w:sz w:val="24"/>
          <w:szCs w:val="24"/>
        </w:rPr>
        <w:t>DKA (Diabitic Ketoa</w:t>
      </w:r>
      <w:r w:rsidR="00593560">
        <w:rPr>
          <w:sz w:val="24"/>
          <w:szCs w:val="24"/>
        </w:rPr>
        <w:t>cidosis)</w:t>
      </w:r>
    </w:p>
    <w:p w14:paraId="5AC058F7" w14:textId="250895AB" w:rsidR="00593560" w:rsidRDefault="00593560" w:rsidP="00593560">
      <w:pPr>
        <w:pStyle w:val="ListParagraph"/>
        <w:numPr>
          <w:ilvl w:val="2"/>
          <w:numId w:val="2"/>
        </w:numPr>
        <w:spacing w:line="360" w:lineRule="auto"/>
        <w:ind w:right="76"/>
        <w:jc w:val="both"/>
        <w:rPr>
          <w:sz w:val="24"/>
          <w:szCs w:val="24"/>
        </w:rPr>
      </w:pPr>
      <w:r>
        <w:rPr>
          <w:sz w:val="24"/>
          <w:szCs w:val="24"/>
        </w:rPr>
        <w:lastRenderedPageBreak/>
        <w:t>GĐ cấp: Tăng chủ yếu Beta-hydroxy</w:t>
      </w:r>
      <w:r w:rsidR="00002F56">
        <w:rPr>
          <w:sz w:val="24"/>
          <w:szCs w:val="24"/>
        </w:rPr>
        <w:t>butyric =&gt; ceton niệu chỉ tăng nhẹ</w:t>
      </w:r>
    </w:p>
    <w:p w14:paraId="556297F6" w14:textId="18CADF62" w:rsidR="00002F56" w:rsidRDefault="00002F56" w:rsidP="00593560">
      <w:pPr>
        <w:pStyle w:val="ListParagraph"/>
        <w:numPr>
          <w:ilvl w:val="2"/>
          <w:numId w:val="2"/>
        </w:numPr>
        <w:spacing w:line="360" w:lineRule="auto"/>
        <w:ind w:right="76"/>
        <w:jc w:val="both"/>
        <w:rPr>
          <w:sz w:val="24"/>
          <w:szCs w:val="24"/>
        </w:rPr>
      </w:pPr>
      <w:r>
        <w:rPr>
          <w:sz w:val="24"/>
          <w:szCs w:val="24"/>
        </w:rPr>
        <w:t>GĐ phục hồi: Tăng chủ yếu AcAc</w:t>
      </w:r>
      <w:r w:rsidR="0055555F">
        <w:rPr>
          <w:sz w:val="24"/>
          <w:szCs w:val="24"/>
        </w:rPr>
        <w:t xml:space="preserve"> =&gt; ceton niệu tăng rất dữ</w:t>
      </w:r>
    </w:p>
    <w:p w14:paraId="39E877C3" w14:textId="67A08305" w:rsidR="0055555F" w:rsidRPr="00194BD3" w:rsidRDefault="0055555F" w:rsidP="0055555F">
      <w:pPr>
        <w:pStyle w:val="ListParagraph"/>
        <w:numPr>
          <w:ilvl w:val="3"/>
          <w:numId w:val="2"/>
        </w:numPr>
        <w:spacing w:line="360" w:lineRule="auto"/>
        <w:ind w:right="76"/>
        <w:jc w:val="both"/>
        <w:rPr>
          <w:sz w:val="24"/>
          <w:szCs w:val="24"/>
        </w:rPr>
      </w:pPr>
      <w:r>
        <w:rPr>
          <w:sz w:val="24"/>
          <w:szCs w:val="24"/>
        </w:rPr>
        <w:t>Ceton niệu không đánh giá được độ nặng cũng như giai đoạn DKA</w:t>
      </w:r>
    </w:p>
    <w:p w14:paraId="3C6CC92E" w14:textId="67DB23B7" w:rsidR="00996917" w:rsidRPr="006B7A5E" w:rsidRDefault="00EA71E2" w:rsidP="00996917">
      <w:pPr>
        <w:spacing w:line="360" w:lineRule="auto"/>
        <w:ind w:left="100" w:right="76" w:firstLine="360"/>
        <w:jc w:val="both"/>
        <w:rPr>
          <w:sz w:val="24"/>
          <w:szCs w:val="24"/>
        </w:rPr>
      </w:pPr>
      <w:r w:rsidRPr="006B7A5E">
        <w:rPr>
          <w:sz w:val="24"/>
          <w:szCs w:val="24"/>
        </w:rPr>
        <w:t>Ceton là sản phầm của quá trình chuyển hoá acid béo, bình thường cơ thể ưu tiên sử dụng đường để tạo năng lượng</w:t>
      </w:r>
      <w:r w:rsidR="00231F95" w:rsidRPr="006B7A5E">
        <w:rPr>
          <w:sz w:val="24"/>
          <w:szCs w:val="24"/>
        </w:rPr>
        <w:t xml:space="preserve"> nên ceton niệu âm. </w:t>
      </w:r>
    </w:p>
    <w:p w14:paraId="078C2BCD" w14:textId="16524067" w:rsidR="009C7F97" w:rsidRPr="006B7A5E" w:rsidRDefault="00231F95" w:rsidP="00996917">
      <w:pPr>
        <w:spacing w:line="360" w:lineRule="auto"/>
        <w:ind w:left="100" w:right="76" w:firstLine="360"/>
        <w:jc w:val="both"/>
        <w:rPr>
          <w:sz w:val="24"/>
          <w:szCs w:val="24"/>
        </w:rPr>
      </w:pPr>
      <w:r w:rsidRPr="006B7A5E">
        <w:rPr>
          <w:sz w:val="24"/>
          <w:szCs w:val="24"/>
        </w:rPr>
        <w:t>Nếu có sự cản trở sử dụng đường</w:t>
      </w:r>
      <w:r w:rsidR="004E3B1D" w:rsidRPr="006B7A5E">
        <w:rPr>
          <w:sz w:val="24"/>
          <w:szCs w:val="24"/>
        </w:rPr>
        <w:t xml:space="preserve"> tạo năng lượng (</w:t>
      </w:r>
      <w:r w:rsidR="007770B9" w:rsidRPr="006B7A5E">
        <w:rPr>
          <w:sz w:val="24"/>
          <w:szCs w:val="24"/>
        </w:rPr>
        <w:t>ĐTĐ, nhịn đói lâu ngày, ăn quá nhiều mỡ)</w:t>
      </w:r>
      <w:r w:rsidR="004E3B1D" w:rsidRPr="006B7A5E">
        <w:rPr>
          <w:sz w:val="24"/>
          <w:szCs w:val="24"/>
        </w:rPr>
        <w:t xml:space="preserve"> =&gt;</w:t>
      </w:r>
      <w:r w:rsidR="007770B9" w:rsidRPr="006B7A5E">
        <w:rPr>
          <w:sz w:val="24"/>
          <w:szCs w:val="24"/>
        </w:rPr>
        <w:t xml:space="preserve"> cơ thể sẽ sử dụng ceton để tạo năng lượng =&gt;</w:t>
      </w:r>
      <w:r w:rsidR="00686D98" w:rsidRPr="006B7A5E">
        <w:rPr>
          <w:sz w:val="24"/>
          <w:szCs w:val="24"/>
        </w:rPr>
        <w:t xml:space="preserve"> ceton xuất hiện trong máu và nước tiểu</w:t>
      </w:r>
    </w:p>
    <w:p w14:paraId="514E0848" w14:textId="140A332A" w:rsidR="001D4F82" w:rsidRPr="006B7A5E" w:rsidRDefault="004F37FF" w:rsidP="001D4F82">
      <w:pPr>
        <w:spacing w:before="3"/>
        <w:ind w:left="100" w:right="8109"/>
        <w:jc w:val="both"/>
        <w:rPr>
          <w:sz w:val="24"/>
          <w:szCs w:val="24"/>
        </w:rPr>
      </w:pPr>
      <w:r w:rsidRPr="006B7A5E">
        <w:rPr>
          <w:i/>
          <w:sz w:val="24"/>
          <w:szCs w:val="24"/>
        </w:rPr>
        <w:t xml:space="preserve">6.   </w:t>
      </w:r>
      <w:r w:rsidRPr="006B7A5E">
        <w:rPr>
          <w:b/>
          <w:i/>
          <w:sz w:val="24"/>
          <w:szCs w:val="24"/>
        </w:rPr>
        <w:t>Bilurubin</w:t>
      </w:r>
    </w:p>
    <w:p w14:paraId="6376A139" w14:textId="0BC78752" w:rsidR="00F268E5" w:rsidRPr="006B7A5E" w:rsidRDefault="00F268E5" w:rsidP="001D4F82">
      <w:pPr>
        <w:spacing w:before="3"/>
        <w:ind w:left="100" w:right="8109"/>
        <w:jc w:val="both"/>
        <w:rPr>
          <w:sz w:val="24"/>
          <w:szCs w:val="24"/>
        </w:rPr>
      </w:pPr>
    </w:p>
    <w:p w14:paraId="078C2BD0" w14:textId="0A527660" w:rsidR="009C7F97" w:rsidRPr="006B7A5E" w:rsidRDefault="004F37FF">
      <w:pPr>
        <w:spacing w:line="359" w:lineRule="auto"/>
        <w:ind w:left="100" w:right="74" w:firstLine="360"/>
        <w:jc w:val="both"/>
        <w:rPr>
          <w:sz w:val="24"/>
          <w:szCs w:val="24"/>
        </w:rPr>
      </w:pPr>
      <w:r w:rsidRPr="006B7A5E">
        <w:rPr>
          <w:sz w:val="24"/>
          <w:szCs w:val="24"/>
        </w:rPr>
        <w:t xml:space="preserve">Bình thường không có bilirubin trong nước tiểu. </w:t>
      </w:r>
    </w:p>
    <w:p w14:paraId="14D0DC12" w14:textId="77777777" w:rsidR="00317C9F" w:rsidRPr="006B7A5E" w:rsidRDefault="008145E8" w:rsidP="00350730">
      <w:pPr>
        <w:spacing w:line="359" w:lineRule="auto"/>
        <w:ind w:right="74" w:firstLine="460"/>
        <w:jc w:val="both"/>
        <w:rPr>
          <w:sz w:val="24"/>
          <w:szCs w:val="24"/>
        </w:rPr>
      </w:pPr>
      <w:r w:rsidRPr="006B7A5E">
        <w:rPr>
          <w:sz w:val="24"/>
          <w:szCs w:val="24"/>
        </w:rPr>
        <w:t>Bất thường:</w:t>
      </w:r>
    </w:p>
    <w:p w14:paraId="0A2A569C" w14:textId="77777777" w:rsidR="00317C9F" w:rsidRPr="006B7A5E" w:rsidRDefault="008145E8" w:rsidP="00317C9F">
      <w:pPr>
        <w:pStyle w:val="ListParagraph"/>
        <w:numPr>
          <w:ilvl w:val="1"/>
          <w:numId w:val="2"/>
        </w:numPr>
        <w:spacing w:line="359" w:lineRule="auto"/>
        <w:ind w:right="74"/>
        <w:jc w:val="both"/>
        <w:rPr>
          <w:sz w:val="24"/>
          <w:szCs w:val="24"/>
        </w:rPr>
      </w:pPr>
      <w:r w:rsidRPr="006B7A5E">
        <w:rPr>
          <w:sz w:val="24"/>
          <w:szCs w:val="24"/>
        </w:rPr>
        <w:t>Tăng bilirubin trực tiếp (viêm gan, xơ gan, ứ mật)</w:t>
      </w:r>
    </w:p>
    <w:p w14:paraId="4351FAD7" w14:textId="559D2F3F" w:rsidR="008145E8" w:rsidRPr="006B7A5E" w:rsidRDefault="008145E8" w:rsidP="00317C9F">
      <w:pPr>
        <w:pStyle w:val="ListParagraph"/>
        <w:numPr>
          <w:ilvl w:val="1"/>
          <w:numId w:val="2"/>
        </w:numPr>
        <w:spacing w:line="359" w:lineRule="auto"/>
        <w:ind w:right="74"/>
        <w:jc w:val="both"/>
        <w:rPr>
          <w:sz w:val="24"/>
          <w:szCs w:val="24"/>
        </w:rPr>
      </w:pPr>
      <w:r w:rsidRPr="006B7A5E">
        <w:rPr>
          <w:sz w:val="24"/>
          <w:szCs w:val="24"/>
        </w:rPr>
        <w:t>Bilirubin gián tiếp (VD: tán huyết), không tan trong nước</w:t>
      </w:r>
    </w:p>
    <w:p w14:paraId="078C2BD1" w14:textId="77777777" w:rsidR="009C7F97" w:rsidRPr="006B7A5E" w:rsidRDefault="004F37FF">
      <w:pPr>
        <w:spacing w:before="7"/>
        <w:ind w:left="100" w:right="7763"/>
        <w:jc w:val="both"/>
        <w:rPr>
          <w:sz w:val="24"/>
          <w:szCs w:val="24"/>
        </w:rPr>
      </w:pPr>
      <w:r w:rsidRPr="006B7A5E">
        <w:rPr>
          <w:b/>
          <w:i/>
          <w:sz w:val="24"/>
          <w:szCs w:val="24"/>
        </w:rPr>
        <w:t>7.   Urobilinogen</w:t>
      </w:r>
    </w:p>
    <w:p w14:paraId="078C2BD2" w14:textId="77777777" w:rsidR="009C7F97" w:rsidRPr="006B7A5E" w:rsidRDefault="009C7F97">
      <w:pPr>
        <w:spacing w:before="7" w:line="120" w:lineRule="exact"/>
        <w:rPr>
          <w:sz w:val="24"/>
          <w:szCs w:val="24"/>
        </w:rPr>
      </w:pPr>
    </w:p>
    <w:p w14:paraId="747649FF" w14:textId="77777777" w:rsidR="00AC236F" w:rsidRPr="006B7A5E" w:rsidRDefault="004F37FF">
      <w:pPr>
        <w:ind w:left="460"/>
        <w:rPr>
          <w:sz w:val="24"/>
          <w:szCs w:val="24"/>
        </w:rPr>
      </w:pPr>
      <w:r w:rsidRPr="006B7A5E">
        <w:rPr>
          <w:sz w:val="24"/>
          <w:szCs w:val="24"/>
        </w:rPr>
        <w:t>Bình thường có sự hiện diện lượng ít urobilinogen trong nước tiểu</w:t>
      </w:r>
    </w:p>
    <w:p w14:paraId="078C2BD5" w14:textId="6659971D" w:rsidR="009C7F97" w:rsidRDefault="00AC236F" w:rsidP="00AC236F">
      <w:pPr>
        <w:ind w:left="460"/>
        <w:rPr>
          <w:sz w:val="24"/>
          <w:szCs w:val="24"/>
        </w:rPr>
      </w:pPr>
      <w:r w:rsidRPr="006B7A5E">
        <w:rPr>
          <w:sz w:val="24"/>
          <w:szCs w:val="24"/>
        </w:rPr>
        <w:t>B</w:t>
      </w:r>
      <w:r w:rsidR="004F37FF" w:rsidRPr="006B7A5E">
        <w:rPr>
          <w:sz w:val="24"/>
          <w:szCs w:val="24"/>
        </w:rPr>
        <w:t>ất thường khi xuất hiện</w:t>
      </w:r>
      <w:r w:rsidRPr="006B7A5E">
        <w:rPr>
          <w:sz w:val="24"/>
          <w:szCs w:val="24"/>
        </w:rPr>
        <w:t xml:space="preserve"> </w:t>
      </w:r>
      <w:r w:rsidR="004F37FF" w:rsidRPr="006B7A5E">
        <w:rPr>
          <w:sz w:val="24"/>
          <w:szCs w:val="24"/>
        </w:rPr>
        <w:t>lượng lớn urobilinogen trong nước tiểu gặp trong tổn thương gan, tán huyết, ít gặp trong tắc mật</w:t>
      </w:r>
    </w:p>
    <w:p w14:paraId="160730F8" w14:textId="754C92F0" w:rsidR="008F6E81" w:rsidRPr="006B7A5E" w:rsidRDefault="008F6E81" w:rsidP="00AC236F">
      <w:pPr>
        <w:ind w:left="460"/>
        <w:rPr>
          <w:sz w:val="24"/>
          <w:szCs w:val="24"/>
        </w:rPr>
      </w:pPr>
      <w:r>
        <w:rPr>
          <w:noProof/>
        </w:rPr>
        <w:drawing>
          <wp:inline distT="0" distB="0" distL="0" distR="0" wp14:anchorId="15AE043D" wp14:editId="621F19B9">
            <wp:extent cx="6618514"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888" t="21166" r="35492" b="33996"/>
                    <a:stretch/>
                  </pic:blipFill>
                  <pic:spPr bwMode="auto">
                    <a:xfrm>
                      <a:off x="0" y="0"/>
                      <a:ext cx="6627712" cy="2899624"/>
                    </a:xfrm>
                    <a:prstGeom prst="rect">
                      <a:avLst/>
                    </a:prstGeom>
                    <a:ln>
                      <a:noFill/>
                    </a:ln>
                    <a:extLst>
                      <a:ext uri="{53640926-AAD7-44D8-BBD7-CCE9431645EC}">
                        <a14:shadowObscured xmlns:a14="http://schemas.microsoft.com/office/drawing/2010/main"/>
                      </a:ext>
                    </a:extLst>
                  </pic:spPr>
                </pic:pic>
              </a:graphicData>
            </a:graphic>
          </wp:inline>
        </w:drawing>
      </w:r>
    </w:p>
    <w:p w14:paraId="078C2BD6" w14:textId="77777777" w:rsidR="009C7F97" w:rsidRPr="006B7A5E" w:rsidRDefault="009C7F97">
      <w:pPr>
        <w:spacing w:before="7" w:line="120" w:lineRule="exact"/>
        <w:rPr>
          <w:sz w:val="24"/>
          <w:szCs w:val="24"/>
        </w:rPr>
      </w:pPr>
    </w:p>
    <w:p w14:paraId="078C2BD7" w14:textId="77777777" w:rsidR="009C7F97" w:rsidRPr="006B7A5E" w:rsidRDefault="004F37FF">
      <w:pPr>
        <w:ind w:left="100" w:right="8144"/>
        <w:jc w:val="both"/>
        <w:rPr>
          <w:sz w:val="24"/>
          <w:szCs w:val="24"/>
        </w:rPr>
      </w:pPr>
      <w:r w:rsidRPr="006B7A5E">
        <w:rPr>
          <w:b/>
          <w:i/>
          <w:sz w:val="24"/>
          <w:szCs w:val="24"/>
        </w:rPr>
        <w:t>8.   Bạch cầu</w:t>
      </w:r>
    </w:p>
    <w:p w14:paraId="078C2BD8" w14:textId="77777777" w:rsidR="009C7F97" w:rsidRPr="006B7A5E" w:rsidRDefault="009C7F97">
      <w:pPr>
        <w:spacing w:before="19" w:line="240" w:lineRule="exact"/>
        <w:rPr>
          <w:sz w:val="24"/>
          <w:szCs w:val="24"/>
        </w:rPr>
      </w:pPr>
    </w:p>
    <w:p w14:paraId="1A854A26" w14:textId="77777777" w:rsidR="00034FBD" w:rsidRPr="006B7A5E" w:rsidRDefault="004F37FF">
      <w:pPr>
        <w:spacing w:line="359" w:lineRule="auto"/>
        <w:ind w:left="100" w:right="79" w:firstLine="360"/>
        <w:jc w:val="both"/>
        <w:rPr>
          <w:sz w:val="24"/>
          <w:szCs w:val="24"/>
        </w:rPr>
      </w:pPr>
      <w:r w:rsidRPr="006B7A5E">
        <w:rPr>
          <w:sz w:val="24"/>
          <w:szCs w:val="24"/>
        </w:rPr>
        <w:t>Bình thường không có bạch cầu trong nước tiểu</w:t>
      </w:r>
      <w:r w:rsidR="006342B3" w:rsidRPr="006B7A5E">
        <w:rPr>
          <w:sz w:val="24"/>
          <w:szCs w:val="24"/>
        </w:rPr>
        <w:t xml:space="preserve"> (do các lỗ màng đáy rất nhỏ)</w:t>
      </w:r>
    </w:p>
    <w:p w14:paraId="078C2BD9" w14:textId="067A4C14" w:rsidR="009C7F97" w:rsidRPr="006B7A5E" w:rsidRDefault="00034FBD">
      <w:pPr>
        <w:spacing w:line="359" w:lineRule="auto"/>
        <w:ind w:left="100" w:right="79" w:firstLine="360"/>
        <w:jc w:val="both"/>
        <w:rPr>
          <w:sz w:val="24"/>
          <w:szCs w:val="24"/>
        </w:rPr>
      </w:pPr>
      <w:r w:rsidRPr="006B7A5E">
        <w:rPr>
          <w:sz w:val="24"/>
          <w:szCs w:val="24"/>
        </w:rPr>
        <w:t>B</w:t>
      </w:r>
      <w:r w:rsidR="004F37FF" w:rsidRPr="006B7A5E">
        <w:rPr>
          <w:sz w:val="24"/>
          <w:szCs w:val="24"/>
        </w:rPr>
        <w:t>ất thường khi bạch cầu &gt; 25/µL</w:t>
      </w:r>
      <w:r w:rsidR="0093168A" w:rsidRPr="006B7A5E">
        <w:rPr>
          <w:sz w:val="24"/>
          <w:szCs w:val="24"/>
        </w:rPr>
        <w:t xml:space="preserve"> do tổn thương cầu thận, ống thận, đường dẫn nước tiểu</w:t>
      </w:r>
      <w:r w:rsidR="004F37FF" w:rsidRPr="006B7A5E">
        <w:rPr>
          <w:sz w:val="24"/>
          <w:szCs w:val="24"/>
        </w:rPr>
        <w:t>, gặp trong viêm vi cầu thận, viêm ống thận mô kẽ cấp, nhiễm trùng tiểu, sỏi niệu,…</w:t>
      </w:r>
    </w:p>
    <w:p w14:paraId="5666AB92" w14:textId="0CEACC86" w:rsidR="00F04B0C" w:rsidRPr="006B7A5E" w:rsidRDefault="00F04B0C">
      <w:pPr>
        <w:spacing w:line="359" w:lineRule="auto"/>
        <w:ind w:left="100" w:right="79" w:firstLine="360"/>
        <w:jc w:val="both"/>
        <w:rPr>
          <w:sz w:val="24"/>
          <w:szCs w:val="24"/>
        </w:rPr>
      </w:pPr>
      <w:r w:rsidRPr="006B7A5E">
        <w:rPr>
          <w:sz w:val="24"/>
          <w:szCs w:val="24"/>
        </w:rPr>
        <w:t xml:space="preserve">Dương tính giả: </w:t>
      </w:r>
      <w:r w:rsidR="002C041B" w:rsidRPr="006B7A5E">
        <w:rPr>
          <w:sz w:val="24"/>
          <w:szCs w:val="24"/>
        </w:rPr>
        <w:t>dây khuẩn từ âm đạo (thường kèm huyết trắng</w:t>
      </w:r>
      <w:r w:rsidR="00381486" w:rsidRPr="006B7A5E">
        <w:rPr>
          <w:sz w:val="24"/>
          <w:szCs w:val="24"/>
        </w:rPr>
        <w:t>, đục và hôi)</w:t>
      </w:r>
    </w:p>
    <w:p w14:paraId="5F8C4698" w14:textId="634B60EA" w:rsidR="0036009E" w:rsidRDefault="00381486" w:rsidP="0036009E">
      <w:pPr>
        <w:spacing w:line="359" w:lineRule="auto"/>
        <w:ind w:left="100" w:right="79" w:firstLine="360"/>
        <w:jc w:val="both"/>
        <w:rPr>
          <w:sz w:val="24"/>
          <w:szCs w:val="24"/>
        </w:rPr>
      </w:pPr>
      <w:r w:rsidRPr="006B7A5E">
        <w:rPr>
          <w:sz w:val="24"/>
          <w:szCs w:val="24"/>
        </w:rPr>
        <w:t xml:space="preserve">Âm tính giả: </w:t>
      </w:r>
      <w:r w:rsidR="0036009E" w:rsidRPr="006B7A5E">
        <w:rPr>
          <w:sz w:val="24"/>
          <w:szCs w:val="24"/>
        </w:rPr>
        <w:t>do tỷ trọng nước tiểu tăng, đường niệu</w:t>
      </w:r>
    </w:p>
    <w:p w14:paraId="5DD1D4D0" w14:textId="1039454B" w:rsidR="00A63CCA" w:rsidRDefault="00A63CCA" w:rsidP="0036009E">
      <w:pPr>
        <w:spacing w:line="359" w:lineRule="auto"/>
        <w:ind w:left="100" w:right="79" w:firstLine="360"/>
        <w:jc w:val="both"/>
        <w:rPr>
          <w:sz w:val="24"/>
          <w:szCs w:val="24"/>
        </w:rPr>
      </w:pPr>
      <w:r>
        <w:rPr>
          <w:sz w:val="24"/>
          <w:szCs w:val="24"/>
        </w:rPr>
        <w:lastRenderedPageBreak/>
        <w:t>Tiểu bạch cầu vô khuẩn (bạch cầu nước tiểu (+) nhưng vi khuẩn không mọc trên nuôi cấy thường quy)</w:t>
      </w:r>
    </w:p>
    <w:p w14:paraId="0023FD3B" w14:textId="2BDE4FFF" w:rsidR="00A63CCA" w:rsidRDefault="00706196" w:rsidP="00A63CCA">
      <w:pPr>
        <w:pStyle w:val="ListParagraph"/>
        <w:numPr>
          <w:ilvl w:val="0"/>
          <w:numId w:val="2"/>
        </w:numPr>
        <w:spacing w:line="359" w:lineRule="auto"/>
        <w:ind w:right="79"/>
        <w:jc w:val="both"/>
        <w:rPr>
          <w:sz w:val="24"/>
          <w:szCs w:val="24"/>
        </w:rPr>
      </w:pPr>
      <w:r>
        <w:rPr>
          <w:sz w:val="24"/>
          <w:szCs w:val="24"/>
        </w:rPr>
        <w:t>TH1: VK không nuôi cấy thường quy được: Clamydia</w:t>
      </w:r>
      <w:r w:rsidR="00C1367B">
        <w:rPr>
          <w:sz w:val="24"/>
          <w:szCs w:val="24"/>
        </w:rPr>
        <w:t xml:space="preserve"> trachomatis, lao</w:t>
      </w:r>
    </w:p>
    <w:p w14:paraId="0AAFB35F" w14:textId="58A6C678" w:rsidR="004D2D40" w:rsidRPr="00A63CCA" w:rsidRDefault="004D2D40" w:rsidP="00A63CCA">
      <w:pPr>
        <w:pStyle w:val="ListParagraph"/>
        <w:numPr>
          <w:ilvl w:val="0"/>
          <w:numId w:val="2"/>
        </w:numPr>
        <w:spacing w:line="359" w:lineRule="auto"/>
        <w:ind w:right="79"/>
        <w:jc w:val="both"/>
        <w:rPr>
          <w:sz w:val="24"/>
          <w:szCs w:val="24"/>
        </w:rPr>
      </w:pPr>
      <w:r>
        <w:rPr>
          <w:sz w:val="24"/>
          <w:szCs w:val="24"/>
        </w:rPr>
        <w:t>TH2: Viêm thận kẽ do thuốc (</w:t>
      </w:r>
      <w:r w:rsidR="00027156">
        <w:rPr>
          <w:sz w:val="24"/>
          <w:szCs w:val="24"/>
        </w:rPr>
        <w:t>các penicilin): gây dị ứng làm xuất hiện nhiều eosinophil</w:t>
      </w:r>
    </w:p>
    <w:p w14:paraId="078C2BDA" w14:textId="77777777" w:rsidR="009C7F97" w:rsidRPr="006B7A5E" w:rsidRDefault="009C7F97">
      <w:pPr>
        <w:spacing w:before="7" w:line="120" w:lineRule="exact"/>
        <w:rPr>
          <w:sz w:val="24"/>
          <w:szCs w:val="24"/>
        </w:rPr>
      </w:pPr>
    </w:p>
    <w:p w14:paraId="078C2BDB" w14:textId="77777777" w:rsidR="009C7F97" w:rsidRPr="006B7A5E" w:rsidRDefault="004F37FF">
      <w:pPr>
        <w:ind w:left="100" w:right="8442"/>
        <w:jc w:val="both"/>
        <w:rPr>
          <w:sz w:val="24"/>
          <w:szCs w:val="24"/>
        </w:rPr>
      </w:pPr>
      <w:r w:rsidRPr="006B7A5E">
        <w:rPr>
          <w:b/>
          <w:i/>
          <w:sz w:val="24"/>
          <w:szCs w:val="24"/>
        </w:rPr>
        <w:t>9.   Nitrite</w:t>
      </w:r>
    </w:p>
    <w:p w14:paraId="078C2BDC" w14:textId="77777777" w:rsidR="009C7F97" w:rsidRPr="006B7A5E" w:rsidRDefault="009C7F97">
      <w:pPr>
        <w:spacing w:before="7" w:line="120" w:lineRule="exact"/>
        <w:rPr>
          <w:sz w:val="24"/>
          <w:szCs w:val="24"/>
        </w:rPr>
      </w:pPr>
    </w:p>
    <w:p w14:paraId="6ABC2E26" w14:textId="77777777" w:rsidR="00034FBD" w:rsidRPr="006B7A5E" w:rsidRDefault="004F37FF">
      <w:pPr>
        <w:spacing w:line="360" w:lineRule="auto"/>
        <w:ind w:left="100" w:right="74" w:firstLine="360"/>
        <w:jc w:val="both"/>
        <w:rPr>
          <w:sz w:val="24"/>
          <w:szCs w:val="24"/>
        </w:rPr>
      </w:pPr>
      <w:r w:rsidRPr="006B7A5E">
        <w:rPr>
          <w:sz w:val="24"/>
          <w:szCs w:val="24"/>
        </w:rPr>
        <w:t xml:space="preserve">Bình  thường  không  có  nitrite  trong  nước  tiểu.  </w:t>
      </w:r>
    </w:p>
    <w:p w14:paraId="496F9185" w14:textId="77777777" w:rsidR="00FE1F95" w:rsidRPr="006B7A5E" w:rsidRDefault="004F37FF">
      <w:pPr>
        <w:spacing w:line="360" w:lineRule="auto"/>
        <w:ind w:left="100" w:right="74" w:firstLine="360"/>
        <w:jc w:val="both"/>
        <w:rPr>
          <w:sz w:val="24"/>
          <w:szCs w:val="24"/>
        </w:rPr>
      </w:pPr>
      <w:r w:rsidRPr="006B7A5E">
        <w:rPr>
          <w:sz w:val="24"/>
          <w:szCs w:val="24"/>
        </w:rPr>
        <w:t xml:space="preserve">Nitrite  dương  tính  khi  nhiễm  các  vi  khuẩn </w:t>
      </w:r>
      <w:r w:rsidRPr="006B7A5E">
        <w:rPr>
          <w:color w:val="FF0000"/>
          <w:sz w:val="24"/>
          <w:szCs w:val="24"/>
        </w:rPr>
        <w:t>gram âm</w:t>
      </w:r>
      <w:r w:rsidR="00224B16" w:rsidRPr="006B7A5E">
        <w:rPr>
          <w:sz w:val="24"/>
          <w:szCs w:val="24"/>
        </w:rPr>
        <w:t xml:space="preserve"> (như E.coli, Proteus, Enterobacter)</w:t>
      </w:r>
      <w:r w:rsidRPr="006B7A5E">
        <w:rPr>
          <w:sz w:val="24"/>
          <w:szCs w:val="24"/>
        </w:rPr>
        <w:t xml:space="preserve"> tiết men nitrat reductase chuyển hóa nitrate trong nước tiểu thành nitrite</w:t>
      </w:r>
      <w:r w:rsidR="00AC120C" w:rsidRPr="006B7A5E">
        <w:rPr>
          <w:sz w:val="24"/>
          <w:szCs w:val="24"/>
        </w:rPr>
        <w:t>, quá trình này cần ít nhất 4 tiếng</w:t>
      </w:r>
      <w:r w:rsidRPr="006B7A5E">
        <w:rPr>
          <w:sz w:val="24"/>
          <w:szCs w:val="24"/>
        </w:rPr>
        <w:t xml:space="preserve">. </w:t>
      </w:r>
    </w:p>
    <w:p w14:paraId="532E7E78" w14:textId="77777777" w:rsidR="004F37FF" w:rsidRDefault="004F37FF" w:rsidP="00F16FDA">
      <w:pPr>
        <w:spacing w:line="360" w:lineRule="auto"/>
        <w:ind w:left="100" w:right="74" w:firstLine="360"/>
        <w:jc w:val="both"/>
        <w:rPr>
          <w:sz w:val="24"/>
          <w:szCs w:val="24"/>
        </w:rPr>
      </w:pPr>
      <w:r w:rsidRPr="006B7A5E">
        <w:rPr>
          <w:sz w:val="24"/>
          <w:szCs w:val="24"/>
        </w:rPr>
        <w:t>Âm tính giả khi nhiễm trùng tiểu do vi khuẩn gram dương, nấm</w:t>
      </w:r>
      <w:r w:rsidR="00657368" w:rsidRPr="006B7A5E">
        <w:rPr>
          <w:sz w:val="24"/>
          <w:szCs w:val="24"/>
        </w:rPr>
        <w:t xml:space="preserve"> (như Candida)</w:t>
      </w:r>
      <w:r w:rsidRPr="006B7A5E">
        <w:rPr>
          <w:sz w:val="24"/>
          <w:szCs w:val="24"/>
        </w:rPr>
        <w:t xml:space="preserve"> hoặc nước tiểu giữ không đủ lâu.</w:t>
      </w:r>
    </w:p>
    <w:p w14:paraId="42E363E2" w14:textId="7EF68A8F" w:rsidR="00F16FDA" w:rsidRPr="006B7A5E" w:rsidRDefault="00F16FDA" w:rsidP="004F37FF">
      <w:pPr>
        <w:spacing w:line="360" w:lineRule="auto"/>
        <w:ind w:left="-1170" w:right="74"/>
        <w:jc w:val="both"/>
        <w:rPr>
          <w:sz w:val="24"/>
          <w:szCs w:val="24"/>
        </w:rPr>
      </w:pPr>
      <w:r>
        <w:rPr>
          <w:noProof/>
        </w:rPr>
        <w:drawing>
          <wp:inline distT="0" distB="0" distL="0" distR="0" wp14:anchorId="3822DFE7" wp14:editId="0CBA641A">
            <wp:extent cx="7593336" cy="13239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53" t="32306" r="1863" b="37616"/>
                    <a:stretch/>
                  </pic:blipFill>
                  <pic:spPr bwMode="auto">
                    <a:xfrm>
                      <a:off x="0" y="0"/>
                      <a:ext cx="7602618" cy="1325593"/>
                    </a:xfrm>
                    <a:prstGeom prst="rect">
                      <a:avLst/>
                    </a:prstGeom>
                    <a:ln>
                      <a:noFill/>
                    </a:ln>
                    <a:extLst>
                      <a:ext uri="{53640926-AAD7-44D8-BBD7-CCE9431645EC}">
                        <a14:shadowObscured xmlns:a14="http://schemas.microsoft.com/office/drawing/2010/main"/>
                      </a:ext>
                    </a:extLst>
                  </pic:spPr>
                </pic:pic>
              </a:graphicData>
            </a:graphic>
          </wp:inline>
        </w:drawing>
      </w:r>
    </w:p>
    <w:p w14:paraId="078C2BDE" w14:textId="77777777" w:rsidR="009C7F97" w:rsidRPr="006B7A5E" w:rsidRDefault="004F37FF">
      <w:pPr>
        <w:spacing w:before="6"/>
        <w:ind w:left="100" w:right="8350"/>
        <w:jc w:val="both"/>
        <w:rPr>
          <w:sz w:val="24"/>
          <w:szCs w:val="24"/>
        </w:rPr>
      </w:pPr>
      <w:r w:rsidRPr="006B7A5E">
        <w:rPr>
          <w:b/>
          <w:i/>
          <w:sz w:val="24"/>
          <w:szCs w:val="24"/>
        </w:rPr>
        <w:t>10. Protein</w:t>
      </w:r>
    </w:p>
    <w:p w14:paraId="078C2BDF" w14:textId="77777777" w:rsidR="009C7F97" w:rsidRPr="006B7A5E" w:rsidRDefault="009C7F97">
      <w:pPr>
        <w:spacing w:before="7" w:line="120" w:lineRule="exact"/>
        <w:rPr>
          <w:sz w:val="24"/>
          <w:szCs w:val="24"/>
        </w:rPr>
      </w:pPr>
    </w:p>
    <w:p w14:paraId="5733805A" w14:textId="77777777" w:rsidR="00E846DC" w:rsidRDefault="00E846DC">
      <w:pPr>
        <w:ind w:left="460"/>
        <w:rPr>
          <w:sz w:val="24"/>
          <w:szCs w:val="24"/>
        </w:rPr>
      </w:pPr>
      <w:r>
        <w:rPr>
          <w:sz w:val="24"/>
          <w:szCs w:val="24"/>
        </w:rPr>
        <w:t xml:space="preserve">Các loại XN: </w:t>
      </w:r>
    </w:p>
    <w:p w14:paraId="2B7EF22B" w14:textId="07582DF7" w:rsidR="00BC4750" w:rsidRDefault="00BC4750" w:rsidP="00BC4750">
      <w:pPr>
        <w:pStyle w:val="ListParagraph"/>
        <w:numPr>
          <w:ilvl w:val="0"/>
          <w:numId w:val="2"/>
        </w:numPr>
        <w:rPr>
          <w:sz w:val="24"/>
          <w:szCs w:val="24"/>
        </w:rPr>
      </w:pPr>
      <w:r>
        <w:rPr>
          <w:sz w:val="24"/>
          <w:szCs w:val="24"/>
        </w:rPr>
        <w:t xml:space="preserve">Que nhúng: </w:t>
      </w:r>
      <w:r w:rsidR="00671A7E" w:rsidRPr="00BC4750">
        <w:rPr>
          <w:sz w:val="24"/>
          <w:szCs w:val="24"/>
        </w:rPr>
        <w:t>Chỉ phát hiện được albumin mà không phát hiện được globulin</w:t>
      </w:r>
      <w:r w:rsidR="006A3B84" w:rsidRPr="00BC4750">
        <w:rPr>
          <w:sz w:val="24"/>
          <w:szCs w:val="24"/>
        </w:rPr>
        <w:t xml:space="preserve"> (ví dụ như protein Bences Jones</w:t>
      </w:r>
      <w:r w:rsidR="00114D1E" w:rsidRPr="00BC4750">
        <w:rPr>
          <w:sz w:val="24"/>
          <w:szCs w:val="24"/>
        </w:rPr>
        <w:t xml:space="preserve"> là chuỗi nhẹ của Ig,</w:t>
      </w:r>
      <w:r w:rsidR="006A3B84" w:rsidRPr="00BC4750">
        <w:rPr>
          <w:sz w:val="24"/>
          <w:szCs w:val="24"/>
        </w:rPr>
        <w:t xml:space="preserve"> tăng trong bệnh đa u tuỷ</w:t>
      </w:r>
      <w:r w:rsidR="006774E4">
        <w:rPr>
          <w:sz w:val="24"/>
          <w:szCs w:val="24"/>
        </w:rPr>
        <w:t xml:space="preserve"> do tuỷ tăng sản xuất Ig</w:t>
      </w:r>
      <w:r w:rsidR="006A3B84" w:rsidRPr="00BC4750">
        <w:rPr>
          <w:sz w:val="24"/>
          <w:szCs w:val="24"/>
        </w:rPr>
        <w:t xml:space="preserve">). </w:t>
      </w:r>
    </w:p>
    <w:p w14:paraId="76AFBDDF" w14:textId="401D12B2" w:rsidR="00671A7E" w:rsidRDefault="004D667B" w:rsidP="00BC4750">
      <w:pPr>
        <w:pStyle w:val="ListParagraph"/>
        <w:numPr>
          <w:ilvl w:val="0"/>
          <w:numId w:val="2"/>
        </w:numPr>
        <w:rPr>
          <w:sz w:val="24"/>
          <w:szCs w:val="24"/>
        </w:rPr>
      </w:pPr>
      <w:r w:rsidRPr="00BC4750">
        <w:rPr>
          <w:sz w:val="24"/>
          <w:szCs w:val="24"/>
        </w:rPr>
        <w:t>XN Protein niệu định lượng</w:t>
      </w:r>
      <w:r w:rsidR="00CF274F" w:rsidRPr="00BC4750">
        <w:rPr>
          <w:sz w:val="24"/>
          <w:szCs w:val="24"/>
        </w:rPr>
        <w:t xml:space="preserve"> TPU</w:t>
      </w:r>
      <w:r w:rsidRPr="00BC4750">
        <w:rPr>
          <w:sz w:val="24"/>
          <w:szCs w:val="24"/>
        </w:rPr>
        <w:t xml:space="preserve"> xác định đ</w:t>
      </w:r>
      <w:r w:rsidR="00CF274F" w:rsidRPr="00BC4750">
        <w:rPr>
          <w:sz w:val="24"/>
          <w:szCs w:val="24"/>
        </w:rPr>
        <w:t>ược</w:t>
      </w:r>
      <w:r w:rsidRPr="00BC4750">
        <w:rPr>
          <w:sz w:val="24"/>
          <w:szCs w:val="24"/>
        </w:rPr>
        <w:t xml:space="preserve"> cả alb và glo</w:t>
      </w:r>
      <w:r w:rsidR="00465569" w:rsidRPr="00BC4750">
        <w:rPr>
          <w:sz w:val="24"/>
          <w:szCs w:val="24"/>
        </w:rPr>
        <w:t>, dùng Salisilic acid</w:t>
      </w:r>
      <w:r w:rsidR="006A3B84" w:rsidRPr="00BC4750">
        <w:rPr>
          <w:sz w:val="24"/>
          <w:szCs w:val="24"/>
        </w:rPr>
        <w:t>.</w:t>
      </w:r>
    </w:p>
    <w:p w14:paraId="3662FD8C" w14:textId="08A27FEE" w:rsidR="00BC4750" w:rsidRPr="00BC4750" w:rsidRDefault="00BC4750" w:rsidP="00BC4750">
      <w:pPr>
        <w:pStyle w:val="ListParagraph"/>
        <w:numPr>
          <w:ilvl w:val="0"/>
          <w:numId w:val="2"/>
        </w:numPr>
        <w:rPr>
          <w:sz w:val="24"/>
          <w:szCs w:val="24"/>
        </w:rPr>
      </w:pPr>
      <w:r>
        <w:rPr>
          <w:sz w:val="24"/>
          <w:szCs w:val="24"/>
        </w:rPr>
        <w:t>Microalbumin niệu: độ nhạy cao hơn,</w:t>
      </w:r>
      <w:r w:rsidR="00657FEC">
        <w:rPr>
          <w:sz w:val="24"/>
          <w:szCs w:val="24"/>
        </w:rPr>
        <w:t xml:space="preserve"> có thể phát hiện đc lượng albumin nước tiểu rất thấp 1.5-8 mg/dl</w:t>
      </w:r>
      <w:r w:rsidR="00917CB2">
        <w:rPr>
          <w:sz w:val="24"/>
          <w:szCs w:val="24"/>
        </w:rPr>
        <w:t>.</w:t>
      </w:r>
      <w:r w:rsidR="006C1E40">
        <w:rPr>
          <w:sz w:val="24"/>
          <w:szCs w:val="24"/>
        </w:rPr>
        <w:t xml:space="preserve"> Ứng dụng trong bệnh thận ĐTĐ</w:t>
      </w:r>
      <w:r w:rsidR="00CE77F0">
        <w:rPr>
          <w:sz w:val="24"/>
          <w:szCs w:val="24"/>
        </w:rPr>
        <w:t>: nếu can thiệp ở giai đoạn microalbumin</w:t>
      </w:r>
      <w:r>
        <w:rPr>
          <w:sz w:val="24"/>
          <w:szCs w:val="24"/>
        </w:rPr>
        <w:t xml:space="preserve"> </w:t>
      </w:r>
      <w:r w:rsidR="00CE77F0">
        <w:rPr>
          <w:sz w:val="24"/>
          <w:szCs w:val="24"/>
        </w:rPr>
        <w:t>niệu</w:t>
      </w:r>
      <w:r w:rsidR="006E7F62">
        <w:rPr>
          <w:sz w:val="24"/>
          <w:szCs w:val="24"/>
        </w:rPr>
        <w:t xml:space="preserve"> (30-300 mg/24h) có thể làm chậm lại diễn tiến biến chứng thận do ĐTĐ.</w:t>
      </w:r>
    </w:p>
    <w:p w14:paraId="0DB963D8" w14:textId="7FB5A60A" w:rsidR="0088784E" w:rsidRPr="006B7A5E" w:rsidRDefault="0088784E">
      <w:pPr>
        <w:ind w:left="460"/>
        <w:rPr>
          <w:sz w:val="24"/>
          <w:szCs w:val="24"/>
        </w:rPr>
      </w:pPr>
      <w:r w:rsidRPr="006B7A5E">
        <w:rPr>
          <w:sz w:val="24"/>
          <w:szCs w:val="24"/>
        </w:rPr>
        <w:t>Bình thường: Lượng protein bài tiết qua nước tiểu mỗi ngày khoảng 30-130 mg/24 giờ, và albumin</w:t>
      </w:r>
      <w:r w:rsidR="003E6286" w:rsidRPr="006B7A5E">
        <w:rPr>
          <w:sz w:val="24"/>
          <w:szCs w:val="24"/>
        </w:rPr>
        <w:t xml:space="preserve"> &lt;30mg/24</w:t>
      </w:r>
      <w:r w:rsidR="00F66CFE" w:rsidRPr="006B7A5E">
        <w:rPr>
          <w:sz w:val="24"/>
          <w:szCs w:val="24"/>
        </w:rPr>
        <w:t xml:space="preserve"> giờ</w:t>
      </w:r>
    </w:p>
    <w:p w14:paraId="26A150FE" w14:textId="1584CAEE" w:rsidR="00A249B0" w:rsidRPr="006B7A5E" w:rsidRDefault="009E444B" w:rsidP="00A249B0">
      <w:pPr>
        <w:pStyle w:val="ListParagraph"/>
        <w:numPr>
          <w:ilvl w:val="0"/>
          <w:numId w:val="2"/>
        </w:numPr>
        <w:rPr>
          <w:sz w:val="24"/>
          <w:szCs w:val="24"/>
        </w:rPr>
      </w:pPr>
      <w:r w:rsidRPr="006B7A5E">
        <w:rPr>
          <w:sz w:val="24"/>
          <w:szCs w:val="24"/>
        </w:rPr>
        <w:t xml:space="preserve">Tiểu protein: protein niệu 24 giờ ≥ 150mg/24 giờ </w:t>
      </w:r>
    </w:p>
    <w:p w14:paraId="2269C316" w14:textId="5146E722" w:rsidR="00CF0149" w:rsidRPr="006B7A5E" w:rsidRDefault="00CF0149" w:rsidP="00CF0149">
      <w:pPr>
        <w:pStyle w:val="ListParagraph"/>
        <w:ind w:left="820" w:firstLine="620"/>
        <w:rPr>
          <w:sz w:val="24"/>
          <w:szCs w:val="24"/>
        </w:rPr>
      </w:pPr>
      <w:r w:rsidRPr="006B7A5E">
        <w:rPr>
          <w:rFonts w:ascii="Segoe UI Symbol" w:hAnsi="Segoe UI Symbol" w:cs="Segoe UI Symbol"/>
          <w:sz w:val="24"/>
          <w:szCs w:val="24"/>
        </w:rPr>
        <w:t>➢</w:t>
      </w:r>
      <w:r w:rsidRPr="006B7A5E">
        <w:rPr>
          <w:sz w:val="24"/>
          <w:szCs w:val="24"/>
        </w:rPr>
        <w:t xml:space="preserve"> Tiểu protein ngưỡng thận hư: protein niệu 24 giờ &gt; 3.5 g/1.73m2 da/24 giờ</w:t>
      </w:r>
    </w:p>
    <w:p w14:paraId="23EDAB49" w14:textId="77777777" w:rsidR="00A249B0" w:rsidRPr="006B7A5E" w:rsidRDefault="009E444B" w:rsidP="00A249B0">
      <w:pPr>
        <w:pStyle w:val="ListParagraph"/>
        <w:numPr>
          <w:ilvl w:val="0"/>
          <w:numId w:val="2"/>
        </w:numPr>
        <w:rPr>
          <w:sz w:val="24"/>
          <w:szCs w:val="24"/>
        </w:rPr>
      </w:pPr>
      <w:r w:rsidRPr="006B7A5E">
        <w:rPr>
          <w:sz w:val="24"/>
          <w:szCs w:val="24"/>
        </w:rPr>
        <w:t xml:space="preserve">Tiểu albumin: albumin niệu 24 giờ ≥ 30 mg/24 giờ </w:t>
      </w:r>
    </w:p>
    <w:p w14:paraId="3759BC5C" w14:textId="77777777" w:rsidR="00A249B0" w:rsidRPr="006B7A5E" w:rsidRDefault="009E444B" w:rsidP="00A249B0">
      <w:pPr>
        <w:pStyle w:val="ListParagraph"/>
        <w:ind w:left="820" w:firstLine="620"/>
        <w:rPr>
          <w:sz w:val="24"/>
          <w:szCs w:val="24"/>
        </w:rPr>
      </w:pPr>
      <w:r w:rsidRPr="006B7A5E">
        <w:rPr>
          <w:rFonts w:ascii="Segoe UI Symbol" w:hAnsi="Segoe UI Symbol" w:cs="Segoe UI Symbol"/>
          <w:sz w:val="24"/>
          <w:szCs w:val="24"/>
        </w:rPr>
        <w:t>➢</w:t>
      </w:r>
      <w:r w:rsidRPr="006B7A5E">
        <w:rPr>
          <w:sz w:val="24"/>
          <w:szCs w:val="24"/>
        </w:rPr>
        <w:t xml:space="preserve"> Albumin niệu 30-300 mg/24 giờ: tiểu albumin vi lượng </w:t>
      </w:r>
    </w:p>
    <w:p w14:paraId="0EC170AD" w14:textId="50206E88" w:rsidR="009E444B" w:rsidRPr="006B7A5E" w:rsidRDefault="009E444B" w:rsidP="00CF0149">
      <w:pPr>
        <w:pStyle w:val="ListParagraph"/>
        <w:ind w:left="820" w:firstLine="620"/>
        <w:rPr>
          <w:sz w:val="24"/>
          <w:szCs w:val="24"/>
        </w:rPr>
      </w:pPr>
      <w:r w:rsidRPr="006B7A5E">
        <w:rPr>
          <w:rFonts w:ascii="Segoe UI Symbol" w:hAnsi="Segoe UI Symbol" w:cs="Segoe UI Symbol"/>
          <w:sz w:val="24"/>
          <w:szCs w:val="24"/>
        </w:rPr>
        <w:t>➢</w:t>
      </w:r>
      <w:r w:rsidRPr="006B7A5E">
        <w:rPr>
          <w:sz w:val="24"/>
          <w:szCs w:val="24"/>
        </w:rPr>
        <w:t xml:space="preserve"> Albumin niệu &gt; 30-300 mg/24 giờ: tiểu albumin đại lượng</w:t>
      </w:r>
    </w:p>
    <w:p w14:paraId="073D385E" w14:textId="141A243A" w:rsidR="006A162C" w:rsidRPr="006B7A5E" w:rsidRDefault="006A162C" w:rsidP="006A162C">
      <w:pPr>
        <w:pStyle w:val="ListParagraph"/>
        <w:numPr>
          <w:ilvl w:val="0"/>
          <w:numId w:val="2"/>
        </w:numPr>
        <w:rPr>
          <w:sz w:val="24"/>
          <w:szCs w:val="24"/>
        </w:rPr>
      </w:pPr>
      <w:r w:rsidRPr="006B7A5E">
        <w:rPr>
          <w:sz w:val="24"/>
          <w:szCs w:val="24"/>
        </w:rPr>
        <w:t>Cơ chế tiểu</w:t>
      </w:r>
      <w:r w:rsidR="00E1525B" w:rsidRPr="006B7A5E">
        <w:rPr>
          <w:sz w:val="24"/>
          <w:szCs w:val="24"/>
        </w:rPr>
        <w:t xml:space="preserve"> protein:</w:t>
      </w:r>
    </w:p>
    <w:p w14:paraId="49EC777F" w14:textId="195FFC6C" w:rsidR="00E1525B" w:rsidRPr="006B7A5E" w:rsidRDefault="00E1525B" w:rsidP="00E1525B">
      <w:pPr>
        <w:pStyle w:val="ListParagraph"/>
        <w:ind w:left="820"/>
        <w:rPr>
          <w:sz w:val="24"/>
          <w:szCs w:val="24"/>
        </w:rPr>
      </w:pPr>
      <w:r w:rsidRPr="006B7A5E">
        <w:rPr>
          <w:noProof/>
          <w:sz w:val="24"/>
          <w:szCs w:val="24"/>
        </w:rPr>
        <w:lastRenderedPageBreak/>
        <w:drawing>
          <wp:inline distT="0" distB="0" distL="0" distR="0" wp14:anchorId="69706C37" wp14:editId="299CE21E">
            <wp:extent cx="5600700" cy="293191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305" t="35370" r="27036" b="21185"/>
                    <a:stretch/>
                  </pic:blipFill>
                  <pic:spPr bwMode="auto">
                    <a:xfrm>
                      <a:off x="0" y="0"/>
                      <a:ext cx="5612179" cy="2937919"/>
                    </a:xfrm>
                    <a:prstGeom prst="rect">
                      <a:avLst/>
                    </a:prstGeom>
                    <a:ln>
                      <a:noFill/>
                    </a:ln>
                    <a:extLst>
                      <a:ext uri="{53640926-AAD7-44D8-BBD7-CCE9431645EC}">
                        <a14:shadowObscured xmlns:a14="http://schemas.microsoft.com/office/drawing/2010/main"/>
                      </a:ext>
                    </a:extLst>
                  </pic:spPr>
                </pic:pic>
              </a:graphicData>
            </a:graphic>
          </wp:inline>
        </w:drawing>
      </w:r>
    </w:p>
    <w:p w14:paraId="12637AED" w14:textId="465F6F94" w:rsidR="00931E59" w:rsidRPr="006B7A5E" w:rsidRDefault="00931E59" w:rsidP="00931E59">
      <w:pPr>
        <w:pStyle w:val="ListParagraph"/>
        <w:numPr>
          <w:ilvl w:val="0"/>
          <w:numId w:val="2"/>
        </w:numPr>
        <w:rPr>
          <w:sz w:val="24"/>
          <w:szCs w:val="24"/>
        </w:rPr>
      </w:pPr>
      <w:r w:rsidRPr="006B7A5E">
        <w:rPr>
          <w:sz w:val="24"/>
          <w:szCs w:val="24"/>
        </w:rPr>
        <w:t>Lâm sàng khi BN có tiểu protein/que nhúng =&gt; xác định xem có tiểu protein thực sự? (loại dương tính giả) =&gt; loại tiểu protein thoáng qua (</w:t>
      </w:r>
      <w:r w:rsidR="009D337A" w:rsidRPr="006B7A5E">
        <w:rPr>
          <w:sz w:val="24"/>
          <w:szCs w:val="24"/>
        </w:rPr>
        <w:t>THA, sốt, nhiễm trùng, suy tim,…) =&gt; Tiếp cận:</w:t>
      </w:r>
    </w:p>
    <w:p w14:paraId="56486A43" w14:textId="2C181648" w:rsidR="00775183" w:rsidRPr="006B7A5E" w:rsidRDefault="00775183" w:rsidP="00775183">
      <w:pPr>
        <w:pStyle w:val="ListParagraph"/>
        <w:numPr>
          <w:ilvl w:val="1"/>
          <w:numId w:val="2"/>
        </w:numPr>
        <w:rPr>
          <w:sz w:val="24"/>
          <w:szCs w:val="24"/>
        </w:rPr>
      </w:pPr>
      <w:r w:rsidRPr="006B7A5E">
        <w:rPr>
          <w:sz w:val="24"/>
          <w:szCs w:val="24"/>
        </w:rPr>
        <w:t xml:space="preserve">Nếu tiểu protein thoáng qua: loại đi yếu tố làm </w:t>
      </w:r>
      <w:r w:rsidR="00923757" w:rsidRPr="006B7A5E">
        <w:rPr>
          <w:sz w:val="24"/>
          <w:szCs w:val="24"/>
        </w:rPr>
        <w:t>tiểu protein thoáng qua rồi XN lại</w:t>
      </w:r>
    </w:p>
    <w:p w14:paraId="331B8E4A" w14:textId="39CE613E" w:rsidR="00923757" w:rsidRPr="006B7A5E" w:rsidRDefault="00923757" w:rsidP="00775183">
      <w:pPr>
        <w:pStyle w:val="ListParagraph"/>
        <w:numPr>
          <w:ilvl w:val="1"/>
          <w:numId w:val="2"/>
        </w:numPr>
        <w:rPr>
          <w:sz w:val="24"/>
          <w:szCs w:val="24"/>
        </w:rPr>
      </w:pPr>
      <w:r w:rsidRPr="006B7A5E">
        <w:rPr>
          <w:sz w:val="24"/>
          <w:szCs w:val="24"/>
        </w:rPr>
        <w:t>Nếu tiểu protein dai dẳng: Làm định lượng protein nước tiểu 24h</w:t>
      </w:r>
    </w:p>
    <w:p w14:paraId="3D754976" w14:textId="02FE088F" w:rsidR="00760F39" w:rsidRPr="006B7A5E" w:rsidRDefault="00760F39" w:rsidP="00760F39">
      <w:pPr>
        <w:pStyle w:val="ListParagraph"/>
        <w:numPr>
          <w:ilvl w:val="2"/>
          <w:numId w:val="2"/>
        </w:numPr>
        <w:rPr>
          <w:sz w:val="24"/>
          <w:szCs w:val="24"/>
        </w:rPr>
      </w:pPr>
      <w:r w:rsidRPr="006B7A5E">
        <w:rPr>
          <w:sz w:val="24"/>
          <w:szCs w:val="24"/>
        </w:rPr>
        <w:t xml:space="preserve">&lt;1g: nguyên </w:t>
      </w:r>
      <w:r w:rsidR="00F148A2" w:rsidRPr="006B7A5E">
        <w:rPr>
          <w:sz w:val="24"/>
          <w:szCs w:val="24"/>
        </w:rPr>
        <w:t>n</w:t>
      </w:r>
      <w:r w:rsidRPr="006B7A5E">
        <w:rPr>
          <w:sz w:val="24"/>
          <w:szCs w:val="24"/>
        </w:rPr>
        <w:t>hân</w:t>
      </w:r>
      <w:r w:rsidR="00F148A2" w:rsidRPr="006B7A5E">
        <w:rPr>
          <w:sz w:val="24"/>
          <w:szCs w:val="24"/>
        </w:rPr>
        <w:t xml:space="preserve"> ống thận</w:t>
      </w:r>
    </w:p>
    <w:p w14:paraId="669B0BD2" w14:textId="060E2E2B" w:rsidR="00F148A2" w:rsidRPr="006B7A5E" w:rsidRDefault="00F148A2" w:rsidP="00760F39">
      <w:pPr>
        <w:pStyle w:val="ListParagraph"/>
        <w:numPr>
          <w:ilvl w:val="2"/>
          <w:numId w:val="2"/>
        </w:numPr>
        <w:rPr>
          <w:sz w:val="24"/>
          <w:szCs w:val="24"/>
        </w:rPr>
      </w:pPr>
      <w:r w:rsidRPr="006B7A5E">
        <w:rPr>
          <w:sz w:val="24"/>
          <w:szCs w:val="24"/>
        </w:rPr>
        <w:t>&gt;1g: nguyên nhân cầu thận</w:t>
      </w:r>
    </w:p>
    <w:p w14:paraId="4C5D27A1" w14:textId="5E1A21B3" w:rsidR="00A65829" w:rsidRPr="006B7A5E" w:rsidRDefault="00A65829" w:rsidP="00A65829">
      <w:pPr>
        <w:pStyle w:val="ListParagraph"/>
        <w:ind w:left="820"/>
        <w:rPr>
          <w:sz w:val="24"/>
          <w:szCs w:val="24"/>
        </w:rPr>
      </w:pPr>
      <w:r w:rsidRPr="006B7A5E">
        <w:rPr>
          <w:noProof/>
          <w:sz w:val="24"/>
          <w:szCs w:val="24"/>
        </w:rPr>
        <w:drawing>
          <wp:inline distT="0" distB="0" distL="0" distR="0" wp14:anchorId="2B8BBD80" wp14:editId="6806D167">
            <wp:extent cx="5695950" cy="426353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704" t="19773" r="24373" b="9766"/>
                    <a:stretch/>
                  </pic:blipFill>
                  <pic:spPr bwMode="auto">
                    <a:xfrm>
                      <a:off x="0" y="0"/>
                      <a:ext cx="5705386" cy="4270600"/>
                    </a:xfrm>
                    <a:prstGeom prst="rect">
                      <a:avLst/>
                    </a:prstGeom>
                    <a:ln>
                      <a:noFill/>
                    </a:ln>
                    <a:extLst>
                      <a:ext uri="{53640926-AAD7-44D8-BBD7-CCE9431645EC}">
                        <a14:shadowObscured xmlns:a14="http://schemas.microsoft.com/office/drawing/2010/main"/>
                      </a:ext>
                    </a:extLst>
                  </pic:spPr>
                </pic:pic>
              </a:graphicData>
            </a:graphic>
          </wp:inline>
        </w:drawing>
      </w:r>
    </w:p>
    <w:p w14:paraId="30B29A97" w14:textId="2BFC6B9E" w:rsidR="00BA1608" w:rsidRPr="006B7A5E" w:rsidRDefault="00BA1608">
      <w:pPr>
        <w:ind w:left="460"/>
        <w:rPr>
          <w:sz w:val="24"/>
          <w:szCs w:val="24"/>
        </w:rPr>
      </w:pPr>
      <w:r w:rsidRPr="006B7A5E">
        <w:rPr>
          <w:sz w:val="24"/>
          <w:szCs w:val="24"/>
        </w:rPr>
        <w:t xml:space="preserve">Bình thường không có protein trong nước tiểu  hoặc  chỉ  có  vết.  </w:t>
      </w:r>
    </w:p>
    <w:p w14:paraId="5D6A581D" w14:textId="0172EB1E" w:rsidR="00711DF3" w:rsidRPr="006B7A5E" w:rsidRDefault="00BA1608">
      <w:pPr>
        <w:ind w:left="460"/>
        <w:rPr>
          <w:sz w:val="24"/>
          <w:szCs w:val="24"/>
        </w:rPr>
      </w:pPr>
      <w:r w:rsidRPr="006B7A5E">
        <w:rPr>
          <w:sz w:val="24"/>
          <w:szCs w:val="24"/>
        </w:rPr>
        <w:t>Bất  thường  khi  kết  quả  dương  tính  trở  lên,  xem  thêm  bài  tiếp  cận  tiểu protein.</w:t>
      </w:r>
    </w:p>
    <w:p w14:paraId="6C0181A9" w14:textId="77777777" w:rsidR="007516CB" w:rsidRDefault="007516CB" w:rsidP="007516CB">
      <w:pPr>
        <w:numPr>
          <w:ilvl w:val="0"/>
          <w:numId w:val="14"/>
        </w:numPr>
        <w:tabs>
          <w:tab w:val="left" w:pos="450"/>
        </w:tabs>
        <w:spacing w:line="0" w:lineRule="atLeast"/>
        <w:ind w:left="540" w:hanging="360"/>
        <w:rPr>
          <w:rFonts w:ascii="Arial" w:eastAsia="Arial" w:hAnsi="Arial"/>
          <w:sz w:val="24"/>
        </w:rPr>
      </w:pPr>
      <w:r>
        <w:rPr>
          <w:sz w:val="24"/>
        </w:rPr>
        <w:t>Kết quả ghi nhận với que nhúng như sau:</w:t>
      </w:r>
    </w:p>
    <w:p w14:paraId="10D80FB5" w14:textId="77777777" w:rsidR="007516CB" w:rsidRDefault="007516CB" w:rsidP="007516CB">
      <w:pPr>
        <w:spacing w:line="25" w:lineRule="exact"/>
      </w:pPr>
    </w:p>
    <w:p w14:paraId="4BDF4807" w14:textId="77777777" w:rsidR="007516CB" w:rsidRDefault="007516CB" w:rsidP="007516CB">
      <w:pPr>
        <w:numPr>
          <w:ilvl w:val="0"/>
          <w:numId w:val="15"/>
        </w:numPr>
        <w:tabs>
          <w:tab w:val="left" w:pos="360"/>
        </w:tabs>
        <w:spacing w:line="0" w:lineRule="atLeast"/>
        <w:ind w:left="360" w:hanging="360"/>
        <w:rPr>
          <w:rFonts w:ascii="Courier New" w:eastAsia="Courier New" w:hAnsi="Courier New"/>
          <w:sz w:val="24"/>
        </w:rPr>
      </w:pPr>
      <w:r>
        <w:rPr>
          <w:sz w:val="24"/>
        </w:rPr>
        <w:lastRenderedPageBreak/>
        <w:t>(-): &lt;10 mg/dL</w:t>
      </w:r>
    </w:p>
    <w:p w14:paraId="4FDB1400" w14:textId="77777777" w:rsidR="007516CB" w:rsidRDefault="007516CB" w:rsidP="007516CB">
      <w:pPr>
        <w:spacing w:line="20" w:lineRule="exact"/>
        <w:rPr>
          <w:rFonts w:ascii="Courier New" w:eastAsia="Courier New" w:hAnsi="Courier New"/>
          <w:sz w:val="24"/>
        </w:rPr>
      </w:pPr>
    </w:p>
    <w:p w14:paraId="229B2D93" w14:textId="77777777" w:rsidR="007516CB" w:rsidRDefault="007516CB" w:rsidP="007516CB">
      <w:pPr>
        <w:numPr>
          <w:ilvl w:val="0"/>
          <w:numId w:val="15"/>
        </w:numPr>
        <w:tabs>
          <w:tab w:val="left" w:pos="360"/>
        </w:tabs>
        <w:spacing w:line="0" w:lineRule="atLeast"/>
        <w:ind w:left="360" w:hanging="360"/>
        <w:rPr>
          <w:rFonts w:ascii="Courier New" w:eastAsia="Courier New" w:hAnsi="Courier New"/>
          <w:sz w:val="24"/>
        </w:rPr>
      </w:pPr>
      <w:r>
        <w:rPr>
          <w:sz w:val="24"/>
        </w:rPr>
        <w:t>Vết: 10-30 mg/dL</w:t>
      </w:r>
    </w:p>
    <w:p w14:paraId="3630379F" w14:textId="77777777" w:rsidR="007516CB" w:rsidRDefault="007516CB" w:rsidP="007516CB">
      <w:pPr>
        <w:spacing w:line="20" w:lineRule="exact"/>
        <w:rPr>
          <w:rFonts w:ascii="Courier New" w:eastAsia="Courier New" w:hAnsi="Courier New"/>
          <w:sz w:val="24"/>
        </w:rPr>
      </w:pPr>
    </w:p>
    <w:p w14:paraId="72D292B8" w14:textId="77777777" w:rsidR="007516CB" w:rsidRDefault="007516CB" w:rsidP="007516CB">
      <w:pPr>
        <w:numPr>
          <w:ilvl w:val="0"/>
          <w:numId w:val="15"/>
        </w:numPr>
        <w:tabs>
          <w:tab w:val="left" w:pos="360"/>
        </w:tabs>
        <w:spacing w:line="0" w:lineRule="atLeast"/>
        <w:ind w:left="360" w:hanging="360"/>
        <w:rPr>
          <w:rFonts w:ascii="Courier New" w:eastAsia="Courier New" w:hAnsi="Courier New"/>
          <w:sz w:val="24"/>
        </w:rPr>
      </w:pPr>
      <w:r>
        <w:rPr>
          <w:sz w:val="24"/>
        </w:rPr>
        <w:t>(+): 30-100 mg/dL</w:t>
      </w:r>
    </w:p>
    <w:p w14:paraId="13539362" w14:textId="77777777" w:rsidR="007516CB" w:rsidRDefault="007516CB" w:rsidP="007516CB">
      <w:pPr>
        <w:spacing w:line="20" w:lineRule="exact"/>
        <w:rPr>
          <w:rFonts w:ascii="Courier New" w:eastAsia="Courier New" w:hAnsi="Courier New"/>
          <w:sz w:val="24"/>
        </w:rPr>
      </w:pPr>
    </w:p>
    <w:p w14:paraId="0849D7DE" w14:textId="77777777" w:rsidR="007516CB" w:rsidRDefault="007516CB" w:rsidP="007516CB">
      <w:pPr>
        <w:numPr>
          <w:ilvl w:val="0"/>
          <w:numId w:val="15"/>
        </w:numPr>
        <w:tabs>
          <w:tab w:val="left" w:pos="360"/>
        </w:tabs>
        <w:spacing w:line="0" w:lineRule="atLeast"/>
        <w:ind w:left="360" w:hanging="360"/>
        <w:rPr>
          <w:rFonts w:ascii="Courier New" w:eastAsia="Courier New" w:hAnsi="Courier New"/>
          <w:sz w:val="24"/>
        </w:rPr>
      </w:pPr>
      <w:r>
        <w:rPr>
          <w:sz w:val="24"/>
        </w:rPr>
        <w:t>(++): 100 -300 mg/dL</w:t>
      </w:r>
    </w:p>
    <w:p w14:paraId="13EB1B25" w14:textId="77777777" w:rsidR="007516CB" w:rsidRDefault="007516CB" w:rsidP="007516CB">
      <w:pPr>
        <w:spacing w:line="26" w:lineRule="exact"/>
      </w:pPr>
    </w:p>
    <w:p w14:paraId="3D7D1676" w14:textId="77777777" w:rsidR="007516CB" w:rsidRDefault="007516CB" w:rsidP="007516CB">
      <w:pPr>
        <w:tabs>
          <w:tab w:val="left" w:pos="340"/>
          <w:tab w:val="left" w:pos="2840"/>
        </w:tabs>
        <w:spacing w:line="0" w:lineRule="atLeast"/>
        <w:rPr>
          <w:sz w:val="23"/>
        </w:rPr>
      </w:pPr>
      <w:r>
        <w:rPr>
          <w:rFonts w:ascii="Courier New" w:eastAsia="Courier New" w:hAnsi="Courier New"/>
          <w:sz w:val="24"/>
        </w:rPr>
        <w:t>-</w:t>
      </w:r>
      <w:r>
        <w:tab/>
      </w:r>
      <w:r>
        <w:rPr>
          <w:sz w:val="24"/>
        </w:rPr>
        <w:t>(+++): 300-1000 mg/dL</w:t>
      </w:r>
      <w:r>
        <w:tab/>
      </w:r>
      <w:r>
        <w:rPr>
          <w:sz w:val="23"/>
        </w:rPr>
        <w:t>→ nghi tiểu protein cầu thận</w:t>
      </w:r>
    </w:p>
    <w:p w14:paraId="02D3734E" w14:textId="77777777" w:rsidR="007516CB" w:rsidRDefault="007516CB" w:rsidP="007516CB">
      <w:pPr>
        <w:spacing w:line="20" w:lineRule="exact"/>
      </w:pPr>
    </w:p>
    <w:p w14:paraId="04FB20ED" w14:textId="77777777" w:rsidR="007516CB" w:rsidRDefault="007516CB" w:rsidP="007516CB">
      <w:pPr>
        <w:spacing w:line="1" w:lineRule="exact"/>
      </w:pPr>
    </w:p>
    <w:p w14:paraId="312AD04F" w14:textId="77777777" w:rsidR="007516CB" w:rsidRDefault="007516CB" w:rsidP="007516CB">
      <w:pPr>
        <w:numPr>
          <w:ilvl w:val="0"/>
          <w:numId w:val="16"/>
        </w:numPr>
        <w:tabs>
          <w:tab w:val="left" w:pos="360"/>
        </w:tabs>
        <w:spacing w:line="0" w:lineRule="atLeast"/>
        <w:ind w:left="360" w:hanging="360"/>
        <w:rPr>
          <w:rFonts w:ascii="Courier New" w:eastAsia="Courier New" w:hAnsi="Courier New"/>
          <w:sz w:val="24"/>
        </w:rPr>
      </w:pPr>
      <w:r>
        <w:rPr>
          <w:sz w:val="24"/>
        </w:rPr>
        <w:t>(++++): &gt;2000 mg/dL</w:t>
      </w:r>
    </w:p>
    <w:p w14:paraId="10F0128E" w14:textId="44682FE0" w:rsidR="00BA1608" w:rsidRPr="006B7A5E" w:rsidRDefault="00BA1608" w:rsidP="007516CB">
      <w:pPr>
        <w:ind w:left="460"/>
        <w:rPr>
          <w:sz w:val="24"/>
          <w:szCs w:val="24"/>
        </w:rPr>
      </w:pPr>
    </w:p>
    <w:sectPr w:rsidR="00BA1608" w:rsidRPr="006B7A5E">
      <w:pgSz w:w="12240" w:h="15840"/>
      <w:pgMar w:top="138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hybridMultilevel"/>
    <w:tmpl w:val="419AC2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5577F8E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5"/>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9"/>
    <w:multiLevelType w:val="hybridMultilevel"/>
    <w:tmpl w:val="7724C67E"/>
    <w:lvl w:ilvl="0" w:tplc="FFFFFFFF">
      <w:start w:val="3"/>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A"/>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B"/>
    <w:multiLevelType w:val="hybridMultilevel"/>
    <w:tmpl w:val="2463B9E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C"/>
    <w:multiLevelType w:val="hybridMultilevel"/>
    <w:tmpl w:val="5E884ADC"/>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F"/>
    <w:multiLevelType w:val="hybridMultilevel"/>
    <w:tmpl w:val="580BD78E"/>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0"/>
    <w:multiLevelType w:val="hybridMultilevel"/>
    <w:tmpl w:val="153EA43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8"/>
    <w:multiLevelType w:val="hybridMultilevel"/>
    <w:tmpl w:val="57E4CCA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9"/>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A"/>
    <w:multiLevelType w:val="hybridMultilevel"/>
    <w:tmpl w:val="4B588F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8485441"/>
    <w:multiLevelType w:val="hybridMultilevel"/>
    <w:tmpl w:val="B0AC2BF4"/>
    <w:lvl w:ilvl="0" w:tplc="1ECCBAEE">
      <w:numFmt w:val="bullet"/>
      <w:lvlText w:val="-"/>
      <w:lvlJc w:val="left"/>
      <w:pPr>
        <w:ind w:left="820" w:hanging="360"/>
      </w:pPr>
      <w:rPr>
        <w:rFonts w:ascii="Times New Roman" w:eastAsia="Times New Roman" w:hAnsi="Times New Roman" w:cs="Times New Roman" w:hint="default"/>
      </w:rPr>
    </w:lvl>
    <w:lvl w:ilvl="1" w:tplc="04090003">
      <w:start w:val="1"/>
      <w:numFmt w:val="bullet"/>
      <w:lvlText w:val="o"/>
      <w:lvlJc w:val="left"/>
      <w:pPr>
        <w:ind w:left="1540" w:hanging="360"/>
      </w:pPr>
      <w:rPr>
        <w:rFonts w:ascii="Courier New" w:hAnsi="Courier New" w:cs="Courier New" w:hint="default"/>
      </w:rPr>
    </w:lvl>
    <w:lvl w:ilvl="2" w:tplc="04090005">
      <w:start w:val="1"/>
      <w:numFmt w:val="bullet"/>
      <w:lvlText w:val=""/>
      <w:lvlJc w:val="left"/>
      <w:pPr>
        <w:ind w:left="2260" w:hanging="360"/>
      </w:pPr>
      <w:rPr>
        <w:rFonts w:ascii="Wingdings" w:hAnsi="Wingdings" w:hint="default"/>
      </w:rPr>
    </w:lvl>
    <w:lvl w:ilvl="3" w:tplc="83E69BD6">
      <w:start w:val="5"/>
      <w:numFmt w:val="bullet"/>
      <w:lvlText w:val=""/>
      <w:lvlJc w:val="left"/>
      <w:pPr>
        <w:ind w:left="2980" w:hanging="360"/>
      </w:pPr>
      <w:rPr>
        <w:rFonts w:ascii="Wingdings" w:eastAsia="Times New Roman" w:hAnsi="Wingdings" w:cs="Times New Roman"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15:restartNumberingAfterBreak="0">
    <w:nsid w:val="275D53DB"/>
    <w:multiLevelType w:val="multilevel"/>
    <w:tmpl w:val="7E1EC00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4" w15:restartNumberingAfterBreak="0">
    <w:nsid w:val="33D22E1A"/>
    <w:multiLevelType w:val="hybridMultilevel"/>
    <w:tmpl w:val="5072B824"/>
    <w:lvl w:ilvl="0" w:tplc="80A47530">
      <w:numFmt w:val="bullet"/>
      <w:lvlText w:val="-"/>
      <w:lvlJc w:val="left"/>
      <w:pPr>
        <w:ind w:left="820" w:hanging="360"/>
      </w:pPr>
      <w:rPr>
        <w:rFonts w:ascii="Times New Roman" w:eastAsia="Times New Roman" w:hAnsi="Times New Roman" w:cs="Times New Roman"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5" w15:restartNumberingAfterBreak="0">
    <w:nsid w:val="6E672B92"/>
    <w:multiLevelType w:val="hybridMultilevel"/>
    <w:tmpl w:val="66089C2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num>
  <w:num w:numId="4">
    <w:abstractNumId w:val="0"/>
  </w:num>
  <w:num w:numId="5">
    <w:abstractNumId w:val="1"/>
  </w:num>
  <w:num w:numId="6">
    <w:abstractNumId w:val="2"/>
  </w:num>
  <w:num w:numId="7">
    <w:abstractNumId w:val="3"/>
  </w:num>
  <w:num w:numId="8">
    <w:abstractNumId w:val="4"/>
  </w:num>
  <w:num w:numId="9">
    <w:abstractNumId w:val="5"/>
  </w:num>
  <w:num w:numId="10">
    <w:abstractNumId w:val="15"/>
  </w:num>
  <w:num w:numId="11">
    <w:abstractNumId w:val="6"/>
  </w:num>
  <w:num w:numId="12">
    <w:abstractNumId w:val="7"/>
  </w:num>
  <w:num w:numId="13">
    <w:abstractNumId w:val="8"/>
  </w:num>
  <w:num w:numId="14">
    <w:abstractNumId w:val="9"/>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F97"/>
    <w:rsid w:val="00002F56"/>
    <w:rsid w:val="000129AA"/>
    <w:rsid w:val="00015D69"/>
    <w:rsid w:val="00027156"/>
    <w:rsid w:val="00034FBD"/>
    <w:rsid w:val="00035E3B"/>
    <w:rsid w:val="00044521"/>
    <w:rsid w:val="00055775"/>
    <w:rsid w:val="00062015"/>
    <w:rsid w:val="00076AA3"/>
    <w:rsid w:val="0008128C"/>
    <w:rsid w:val="00093B55"/>
    <w:rsid w:val="000A5691"/>
    <w:rsid w:val="000B5339"/>
    <w:rsid w:val="000B712B"/>
    <w:rsid w:val="000C040F"/>
    <w:rsid w:val="000C563E"/>
    <w:rsid w:val="000E66CD"/>
    <w:rsid w:val="000F13DD"/>
    <w:rsid w:val="001018EC"/>
    <w:rsid w:val="001139B2"/>
    <w:rsid w:val="00114D1E"/>
    <w:rsid w:val="0011693E"/>
    <w:rsid w:val="00116C5B"/>
    <w:rsid w:val="00160D92"/>
    <w:rsid w:val="00162D15"/>
    <w:rsid w:val="00194BD3"/>
    <w:rsid w:val="001B669D"/>
    <w:rsid w:val="001C0A22"/>
    <w:rsid w:val="001D4F82"/>
    <w:rsid w:val="001E2951"/>
    <w:rsid w:val="002225D3"/>
    <w:rsid w:val="00224B16"/>
    <w:rsid w:val="00231F95"/>
    <w:rsid w:val="002A60D2"/>
    <w:rsid w:val="002A6491"/>
    <w:rsid w:val="002C041B"/>
    <w:rsid w:val="002C2FA6"/>
    <w:rsid w:val="002E3486"/>
    <w:rsid w:val="002E3DDE"/>
    <w:rsid w:val="0030020E"/>
    <w:rsid w:val="00317C9F"/>
    <w:rsid w:val="00323227"/>
    <w:rsid w:val="00337D3A"/>
    <w:rsid w:val="0034404F"/>
    <w:rsid w:val="00350730"/>
    <w:rsid w:val="003541A7"/>
    <w:rsid w:val="0036009E"/>
    <w:rsid w:val="00364F06"/>
    <w:rsid w:val="00371778"/>
    <w:rsid w:val="00375382"/>
    <w:rsid w:val="00381486"/>
    <w:rsid w:val="003923C3"/>
    <w:rsid w:val="003C1DC5"/>
    <w:rsid w:val="003E6286"/>
    <w:rsid w:val="003E7D11"/>
    <w:rsid w:val="00415D8C"/>
    <w:rsid w:val="00434282"/>
    <w:rsid w:val="00451249"/>
    <w:rsid w:val="004518AF"/>
    <w:rsid w:val="00465569"/>
    <w:rsid w:val="004669BE"/>
    <w:rsid w:val="00490148"/>
    <w:rsid w:val="004918DA"/>
    <w:rsid w:val="00496308"/>
    <w:rsid w:val="00497276"/>
    <w:rsid w:val="004D2D40"/>
    <w:rsid w:val="004D667B"/>
    <w:rsid w:val="004D7B06"/>
    <w:rsid w:val="004E25DB"/>
    <w:rsid w:val="004E3B1D"/>
    <w:rsid w:val="004F37FF"/>
    <w:rsid w:val="004F664F"/>
    <w:rsid w:val="00507BCB"/>
    <w:rsid w:val="00535B6B"/>
    <w:rsid w:val="0053679A"/>
    <w:rsid w:val="0055555F"/>
    <w:rsid w:val="00577708"/>
    <w:rsid w:val="00593560"/>
    <w:rsid w:val="005A0392"/>
    <w:rsid w:val="005D0816"/>
    <w:rsid w:val="005D34F0"/>
    <w:rsid w:val="005D588D"/>
    <w:rsid w:val="00603570"/>
    <w:rsid w:val="00603A2C"/>
    <w:rsid w:val="00604D1A"/>
    <w:rsid w:val="00612DA0"/>
    <w:rsid w:val="006342B3"/>
    <w:rsid w:val="00657368"/>
    <w:rsid w:val="00657B66"/>
    <w:rsid w:val="00657FEC"/>
    <w:rsid w:val="00666043"/>
    <w:rsid w:val="00671A7E"/>
    <w:rsid w:val="006774E4"/>
    <w:rsid w:val="0068271D"/>
    <w:rsid w:val="00686D98"/>
    <w:rsid w:val="006936EE"/>
    <w:rsid w:val="006A162C"/>
    <w:rsid w:val="006A1D66"/>
    <w:rsid w:val="006A3B84"/>
    <w:rsid w:val="006A404C"/>
    <w:rsid w:val="006B7A5E"/>
    <w:rsid w:val="006B7E9C"/>
    <w:rsid w:val="006C1E40"/>
    <w:rsid w:val="006D1CAD"/>
    <w:rsid w:val="006D5839"/>
    <w:rsid w:val="006E5222"/>
    <w:rsid w:val="006E7F62"/>
    <w:rsid w:val="00705CF0"/>
    <w:rsid w:val="00706196"/>
    <w:rsid w:val="0071158C"/>
    <w:rsid w:val="00711DF3"/>
    <w:rsid w:val="007123FB"/>
    <w:rsid w:val="00712F48"/>
    <w:rsid w:val="00727AB5"/>
    <w:rsid w:val="007338B6"/>
    <w:rsid w:val="00736FA8"/>
    <w:rsid w:val="00743BD2"/>
    <w:rsid w:val="007516CB"/>
    <w:rsid w:val="0075242E"/>
    <w:rsid w:val="00760F39"/>
    <w:rsid w:val="00773AD2"/>
    <w:rsid w:val="00775183"/>
    <w:rsid w:val="00775DEE"/>
    <w:rsid w:val="007770B9"/>
    <w:rsid w:val="007B2C23"/>
    <w:rsid w:val="007B319A"/>
    <w:rsid w:val="007C3FA7"/>
    <w:rsid w:val="007D4D2A"/>
    <w:rsid w:val="007E3DF2"/>
    <w:rsid w:val="008145E8"/>
    <w:rsid w:val="00845CA3"/>
    <w:rsid w:val="00847936"/>
    <w:rsid w:val="00861102"/>
    <w:rsid w:val="00870D8C"/>
    <w:rsid w:val="0088784E"/>
    <w:rsid w:val="00891B11"/>
    <w:rsid w:val="00893AA0"/>
    <w:rsid w:val="008F42DC"/>
    <w:rsid w:val="008F6E81"/>
    <w:rsid w:val="009039EA"/>
    <w:rsid w:val="00917CB2"/>
    <w:rsid w:val="00923757"/>
    <w:rsid w:val="0093168A"/>
    <w:rsid w:val="00931E59"/>
    <w:rsid w:val="00950BEA"/>
    <w:rsid w:val="00991248"/>
    <w:rsid w:val="00991C8F"/>
    <w:rsid w:val="00995BE2"/>
    <w:rsid w:val="00996917"/>
    <w:rsid w:val="009B5165"/>
    <w:rsid w:val="009C7F97"/>
    <w:rsid w:val="009D337A"/>
    <w:rsid w:val="009E342C"/>
    <w:rsid w:val="009E444B"/>
    <w:rsid w:val="009F5551"/>
    <w:rsid w:val="00A06AA3"/>
    <w:rsid w:val="00A16114"/>
    <w:rsid w:val="00A249B0"/>
    <w:rsid w:val="00A63CCA"/>
    <w:rsid w:val="00A65829"/>
    <w:rsid w:val="00A80EDA"/>
    <w:rsid w:val="00A91B29"/>
    <w:rsid w:val="00AC120C"/>
    <w:rsid w:val="00AC236F"/>
    <w:rsid w:val="00AC7922"/>
    <w:rsid w:val="00AD4677"/>
    <w:rsid w:val="00AE1C4C"/>
    <w:rsid w:val="00AE42FC"/>
    <w:rsid w:val="00B03008"/>
    <w:rsid w:val="00B0793D"/>
    <w:rsid w:val="00B21312"/>
    <w:rsid w:val="00B21889"/>
    <w:rsid w:val="00B37059"/>
    <w:rsid w:val="00B4247D"/>
    <w:rsid w:val="00B4436B"/>
    <w:rsid w:val="00B63102"/>
    <w:rsid w:val="00B641AD"/>
    <w:rsid w:val="00B67C0A"/>
    <w:rsid w:val="00B776C8"/>
    <w:rsid w:val="00B849D5"/>
    <w:rsid w:val="00BA1608"/>
    <w:rsid w:val="00BA4158"/>
    <w:rsid w:val="00BC4750"/>
    <w:rsid w:val="00BD349E"/>
    <w:rsid w:val="00BD7386"/>
    <w:rsid w:val="00BE2B04"/>
    <w:rsid w:val="00BE5D5A"/>
    <w:rsid w:val="00BE6098"/>
    <w:rsid w:val="00C00E49"/>
    <w:rsid w:val="00C1367B"/>
    <w:rsid w:val="00C42A01"/>
    <w:rsid w:val="00C649ED"/>
    <w:rsid w:val="00C91ED0"/>
    <w:rsid w:val="00CB3328"/>
    <w:rsid w:val="00CC1EB8"/>
    <w:rsid w:val="00CE77F0"/>
    <w:rsid w:val="00CF0149"/>
    <w:rsid w:val="00CF274F"/>
    <w:rsid w:val="00D934F7"/>
    <w:rsid w:val="00D94A9E"/>
    <w:rsid w:val="00DB4D52"/>
    <w:rsid w:val="00DB554B"/>
    <w:rsid w:val="00DD0461"/>
    <w:rsid w:val="00DE4526"/>
    <w:rsid w:val="00E009CB"/>
    <w:rsid w:val="00E1525B"/>
    <w:rsid w:val="00E153D2"/>
    <w:rsid w:val="00E27368"/>
    <w:rsid w:val="00E36098"/>
    <w:rsid w:val="00E846DC"/>
    <w:rsid w:val="00E84987"/>
    <w:rsid w:val="00E84ECE"/>
    <w:rsid w:val="00EA0599"/>
    <w:rsid w:val="00EA71E2"/>
    <w:rsid w:val="00EC422F"/>
    <w:rsid w:val="00EE4EF3"/>
    <w:rsid w:val="00EE729E"/>
    <w:rsid w:val="00F02D77"/>
    <w:rsid w:val="00F04B0C"/>
    <w:rsid w:val="00F137FA"/>
    <w:rsid w:val="00F148A2"/>
    <w:rsid w:val="00F16FDA"/>
    <w:rsid w:val="00F2401B"/>
    <w:rsid w:val="00F2623C"/>
    <w:rsid w:val="00F268E5"/>
    <w:rsid w:val="00F3193B"/>
    <w:rsid w:val="00F34CD4"/>
    <w:rsid w:val="00F36A19"/>
    <w:rsid w:val="00F43B4B"/>
    <w:rsid w:val="00F66CFE"/>
    <w:rsid w:val="00F813C7"/>
    <w:rsid w:val="00F947FA"/>
    <w:rsid w:val="00FB35CE"/>
    <w:rsid w:val="00FC50DC"/>
    <w:rsid w:val="00FC51E7"/>
    <w:rsid w:val="00FD21F5"/>
    <w:rsid w:val="00FE1F95"/>
    <w:rsid w:val="00FF42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C2B17"/>
  <w15:docId w15:val="{124D6182-DB89-4250-8331-49FF0B488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870D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TotalTime>
  <Pages>12</Pages>
  <Words>2862</Words>
  <Characters>16317</Characters>
  <Application>Microsoft Office Word</Application>
  <DocSecurity>0</DocSecurity>
  <Lines>135</Lines>
  <Paragraphs>38</Paragraphs>
  <ScaleCrop>false</ScaleCrop>
  <Company/>
  <LinksUpToDate>false</LinksUpToDate>
  <CharactersWithSpaces>19141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Truong Thi Minh Thu</cp:lastModifiedBy>
  <cp:revision>239</cp:revision>
  <dcterms:created xsi:type="dcterms:W3CDTF">2019-11-09T12:13:00Z</dcterms:created>
  <dcterms:modified xsi:type="dcterms:W3CDTF">2019-11-10T16:11:00Z</dcterms:modified>
</cp:coreProperties>
</file>